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7D8F" w:rsidRDefault="004850AE" w:rsidP="00514272">
      <w:pPr>
        <w:pStyle w:val="a4"/>
      </w:pPr>
      <w:r>
        <w:fldChar w:fldCharType="begin"/>
      </w:r>
      <w:r>
        <w:instrText xml:space="preserve"> SUBJECT  \* MERGEFORMAT </w:instrText>
      </w:r>
      <w:r>
        <w:fldChar w:fldCharType="separate"/>
      </w:r>
      <w:r w:rsidR="0049478D">
        <w:rPr>
          <w:rFonts w:hint="eastAsia"/>
        </w:rPr>
        <w:t>&lt;</w:t>
      </w:r>
      <w:r w:rsidR="00AE42F7">
        <w:rPr>
          <w:rFonts w:hint="eastAsia"/>
        </w:rPr>
        <w:t>省</w:t>
      </w:r>
      <w:r w:rsidR="00AE42F7">
        <w:t>人力资源</w:t>
      </w:r>
      <w:r w:rsidR="003C4C00">
        <w:rPr>
          <w:rFonts w:hint="eastAsia"/>
        </w:rPr>
        <w:t>市场</w:t>
      </w:r>
      <w:r w:rsidR="00AE42F7">
        <w:rPr>
          <w:rFonts w:hint="eastAsia"/>
        </w:rPr>
        <w:t>数据</w:t>
      </w:r>
      <w:r w:rsidR="00AE42F7">
        <w:t>采集系统</w:t>
      </w:r>
      <w:r w:rsidR="0049478D">
        <w:rPr>
          <w:rFonts w:hint="eastAsia"/>
        </w:rPr>
        <w:t>&gt;</w:t>
      </w:r>
      <w:r>
        <w:fldChar w:fldCharType="end"/>
      </w:r>
    </w:p>
    <w:p w:rsidR="00317D8F" w:rsidRDefault="004850AE">
      <w:pPr>
        <w:pStyle w:val="a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 w:rsidR="00F45DE5">
        <w:rPr>
          <w:rFonts w:ascii="Arial" w:hAnsi="Arial" w:hint="eastAsia"/>
        </w:rPr>
        <w:t>软件</w:t>
      </w:r>
      <w:r w:rsidR="00831346">
        <w:rPr>
          <w:rFonts w:ascii="Arial" w:hAnsi="Arial" w:hint="eastAsia"/>
        </w:rPr>
        <w:t>详细</w:t>
      </w:r>
      <w:r w:rsidR="00F45DE5">
        <w:rPr>
          <w:rFonts w:ascii="Arial" w:hAnsi="Arial" w:hint="eastAsia"/>
        </w:rPr>
        <w:t>设计</w:t>
      </w:r>
      <w:r w:rsidR="00AE42F7">
        <w:rPr>
          <w:rFonts w:ascii="Arial" w:hAnsi="Arial"/>
        </w:rPr>
        <w:t>说明书</w:t>
      </w:r>
      <w:r>
        <w:rPr>
          <w:rFonts w:ascii="Arial" w:hAnsi="Arial"/>
        </w:rPr>
        <w:fldChar w:fldCharType="end"/>
      </w:r>
    </w:p>
    <w:p w:rsidR="00317D8F" w:rsidRDefault="00317D8F"/>
    <w:p w:rsidR="00317D8F" w:rsidRDefault="00317D8F"/>
    <w:p w:rsidR="00317D8F" w:rsidRDefault="004850AE">
      <w:pPr>
        <w:pStyle w:val="a4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&lt;1.0&gt;</w:t>
      </w:r>
    </w:p>
    <w:p w:rsidR="00317D8F" w:rsidRDefault="00317D8F">
      <w:pPr>
        <w:pStyle w:val="a4"/>
        <w:rPr>
          <w:sz w:val="28"/>
        </w:rPr>
      </w:pPr>
    </w:p>
    <w:p w:rsidR="00317D8F" w:rsidRDefault="007D4075" w:rsidP="00F45DE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0F5F56F" wp14:editId="56D584E1">
                <wp:simplePos x="0" y="0"/>
                <wp:positionH relativeFrom="column">
                  <wp:posOffset>2319020</wp:posOffset>
                </wp:positionH>
                <wp:positionV relativeFrom="paragraph">
                  <wp:posOffset>2618105</wp:posOffset>
                </wp:positionV>
                <wp:extent cx="2360930" cy="1404620"/>
                <wp:effectExtent l="0" t="0" r="1270" b="952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4075" w:rsidRDefault="007D4075">
                            <w:r>
                              <w:rPr>
                                <w:rFonts w:hint="eastAsia"/>
                              </w:rPr>
                              <w:t>组长</w:t>
                            </w:r>
                            <w:r>
                              <w:t>：王晓颖</w:t>
                            </w:r>
                          </w:p>
                          <w:p w:rsidR="007D4075" w:rsidRDefault="007D4075">
                            <w:r>
                              <w:rPr>
                                <w:rFonts w:hint="eastAsia"/>
                              </w:rPr>
                              <w:t>组员</w:t>
                            </w:r>
                            <w:r>
                              <w:t>：胡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proofErr w:type="gramStart"/>
                            <w:r>
                              <w:t>蓉</w:t>
                            </w:r>
                            <w:proofErr w:type="gramEnd"/>
                          </w:p>
                          <w:p w:rsidR="007D4075" w:rsidRDefault="007D4075">
                            <w:r>
                              <w:t xml:space="preserve">     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胥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 玲</w:t>
                            </w:r>
                          </w:p>
                          <w:p w:rsidR="007D4075" w:rsidRDefault="007D4075">
                            <w:r>
                              <w:rPr>
                                <w:rFonts w:hint="eastAsia"/>
                              </w:rPr>
                              <w:t xml:space="preserve">      刘哲湘</w:t>
                            </w:r>
                          </w:p>
                          <w:p w:rsidR="007D4075" w:rsidRPr="007D4075" w:rsidRDefault="007D4075">
                            <w:r>
                              <w:rPr>
                                <w:rFonts w:hint="eastAsia"/>
                              </w:rPr>
                              <w:t xml:space="preserve">      陈治中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F5F56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182.6pt;margin-top:206.15pt;width:185.9pt;height:110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" stroked="f">
                <v:textbox style="mso-fit-shape-to-text:t">
                  <w:txbxContent>
                    <w:p w:rsidR="007D4075" w:rsidRDefault="007D4075">
                      <w:r>
                        <w:rPr>
                          <w:rFonts w:hint="eastAsia"/>
                        </w:rPr>
                        <w:t>组长</w:t>
                      </w:r>
                      <w:r>
                        <w:t>：王晓颖</w:t>
                      </w:r>
                    </w:p>
                    <w:p w:rsidR="007D4075" w:rsidRDefault="007D4075">
                      <w:r>
                        <w:rPr>
                          <w:rFonts w:hint="eastAsia"/>
                        </w:rPr>
                        <w:t>组员</w:t>
                      </w:r>
                      <w:r>
                        <w:t>：胡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proofErr w:type="gramStart"/>
                      <w:r>
                        <w:t>蓉</w:t>
                      </w:r>
                      <w:proofErr w:type="gramEnd"/>
                    </w:p>
                    <w:p w:rsidR="007D4075" w:rsidRDefault="007D4075">
                      <w:r>
                        <w:t xml:space="preserve">      </w:t>
                      </w:r>
                      <w:proofErr w:type="gramStart"/>
                      <w:r>
                        <w:rPr>
                          <w:rFonts w:hint="eastAsia"/>
                        </w:rPr>
                        <w:t>胥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 玲</w:t>
                      </w:r>
                    </w:p>
                    <w:p w:rsidR="007D4075" w:rsidRDefault="007D4075">
                      <w:r>
                        <w:rPr>
                          <w:rFonts w:hint="eastAsia"/>
                        </w:rPr>
                        <w:t xml:space="preserve">      刘哲湘</w:t>
                      </w:r>
                    </w:p>
                    <w:p w:rsidR="007D4075" w:rsidRPr="007D4075" w:rsidRDefault="007D407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陈治中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17D8F" w:rsidRDefault="00317D8F">
      <w:pPr>
        <w:pStyle w:val="a9"/>
        <w:sectPr w:rsidR="00317D8F">
          <w:head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317D8F" w:rsidRDefault="004850AE">
      <w:pPr>
        <w:pStyle w:val="a4"/>
      </w:pPr>
      <w:r>
        <w:rPr>
          <w:rFonts w:hint="eastAsia"/>
        </w:rPr>
        <w:lastRenderedPageBreak/>
        <w:t>修订历史记录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317D8F">
        <w:tc>
          <w:tcPr>
            <w:tcW w:w="2304" w:type="dxa"/>
          </w:tcPr>
          <w:p w:rsidR="00317D8F" w:rsidRDefault="004850AE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:rsidR="00317D8F" w:rsidRDefault="004850AE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:rsidR="00317D8F" w:rsidRDefault="004850AE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:rsidR="00317D8F" w:rsidRDefault="004850AE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317D8F">
        <w:tc>
          <w:tcPr>
            <w:tcW w:w="2304" w:type="dxa"/>
          </w:tcPr>
          <w:p w:rsidR="00317D8F" w:rsidRDefault="00283376" w:rsidP="002A78E7">
            <w:pPr>
              <w:pStyle w:val="Tabletext"/>
            </w:pPr>
            <w:r>
              <w:rPr>
                <w:rFonts w:hint="eastAsia"/>
              </w:rPr>
              <w:t>1</w:t>
            </w:r>
            <w:r w:rsidR="002A78E7">
              <w:t>6</w:t>
            </w:r>
            <w:r w:rsidR="004850AE">
              <w:rPr>
                <w:rFonts w:ascii="Times New Roman"/>
              </w:rPr>
              <w:t>/</w:t>
            </w:r>
            <w:r>
              <w:rPr>
                <w:rFonts w:hint="eastAsia"/>
              </w:rPr>
              <w:t>1</w:t>
            </w:r>
            <w:r w:rsidR="00F45DE5">
              <w:t>2</w:t>
            </w:r>
            <w:r w:rsidR="004850AE">
              <w:rPr>
                <w:rFonts w:ascii="Times New Roman"/>
              </w:rPr>
              <w:t>/</w:t>
            </w:r>
            <w:r>
              <w:rPr>
                <w:rFonts w:hint="eastAsia"/>
              </w:rPr>
              <w:t>2015</w:t>
            </w:r>
          </w:p>
        </w:tc>
        <w:tc>
          <w:tcPr>
            <w:tcW w:w="1152" w:type="dxa"/>
          </w:tcPr>
          <w:p w:rsidR="00317D8F" w:rsidRDefault="004850AE" w:rsidP="00283376">
            <w:pPr>
              <w:pStyle w:val="Tabletext"/>
            </w:pPr>
            <w:r>
              <w:t>&lt;</w:t>
            </w:r>
            <w:r w:rsidR="00283376">
              <w:t>0.1</w:t>
            </w:r>
            <w:r>
              <w:t>&gt;</w:t>
            </w:r>
          </w:p>
        </w:tc>
        <w:tc>
          <w:tcPr>
            <w:tcW w:w="3744" w:type="dxa"/>
          </w:tcPr>
          <w:p w:rsidR="00317D8F" w:rsidRDefault="002A78E7">
            <w:pPr>
              <w:pStyle w:val="Tabletext"/>
            </w:pPr>
            <w:r>
              <w:rPr>
                <w:rFonts w:hint="eastAsia"/>
              </w:rPr>
              <w:t>主要</w:t>
            </w:r>
            <w:r>
              <w:t>类结构的编写</w:t>
            </w:r>
          </w:p>
        </w:tc>
        <w:tc>
          <w:tcPr>
            <w:tcW w:w="2304" w:type="dxa"/>
          </w:tcPr>
          <w:p w:rsidR="00317D8F" w:rsidRDefault="00025B9F">
            <w:pPr>
              <w:pStyle w:val="Tabletext"/>
            </w:pPr>
            <w:r>
              <w:rPr>
                <w:rFonts w:ascii="Times New Roman" w:hint="eastAsia"/>
              </w:rPr>
              <w:t>王晓颖</w:t>
            </w:r>
            <w:r>
              <w:rPr>
                <w:rFonts w:ascii="Times New Roman" w:hint="eastAsia"/>
              </w:rPr>
              <w:t xml:space="preserve"> </w:t>
            </w:r>
            <w:r>
              <w:rPr>
                <w:rFonts w:ascii="Times New Roman" w:hint="eastAsia"/>
              </w:rPr>
              <w:t>胡蓉</w:t>
            </w:r>
            <w:r>
              <w:rPr>
                <w:rFonts w:ascii="Times New Roman" w:hint="eastAsia"/>
              </w:rPr>
              <w:t xml:space="preserve"> </w:t>
            </w:r>
            <w:r>
              <w:rPr>
                <w:rFonts w:ascii="Times New Roman" w:hint="eastAsia"/>
              </w:rPr>
              <w:t>陈治中</w:t>
            </w:r>
            <w:r>
              <w:rPr>
                <w:rFonts w:ascii="Times New Roman" w:hint="eastAsia"/>
              </w:rPr>
              <w:t xml:space="preserve"> </w:t>
            </w:r>
            <w:proofErr w:type="gramStart"/>
            <w:r>
              <w:rPr>
                <w:rFonts w:ascii="Times New Roman" w:hint="eastAsia"/>
              </w:rPr>
              <w:t>胥</w:t>
            </w:r>
            <w:proofErr w:type="gramEnd"/>
            <w:r>
              <w:rPr>
                <w:rFonts w:ascii="Times New Roman" w:hint="eastAsia"/>
              </w:rPr>
              <w:t>玲</w:t>
            </w:r>
          </w:p>
        </w:tc>
      </w:tr>
      <w:tr w:rsidR="00317D8F">
        <w:tc>
          <w:tcPr>
            <w:tcW w:w="2304" w:type="dxa"/>
          </w:tcPr>
          <w:p w:rsidR="00317D8F" w:rsidRDefault="002A78E7" w:rsidP="002A78E7">
            <w:pPr>
              <w:pStyle w:val="Tabletext"/>
            </w:pPr>
            <w:r>
              <w:t>20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2015</w:t>
            </w:r>
          </w:p>
        </w:tc>
        <w:tc>
          <w:tcPr>
            <w:tcW w:w="1152" w:type="dxa"/>
          </w:tcPr>
          <w:p w:rsidR="00317D8F" w:rsidRDefault="00283376" w:rsidP="00080D29">
            <w:pPr>
              <w:pStyle w:val="Tabletext"/>
            </w:pPr>
            <w:r>
              <w:t>&lt;0.</w:t>
            </w:r>
            <w:r w:rsidR="00080D29">
              <w:t>2</w:t>
            </w:r>
            <w:r>
              <w:t>&gt;</w:t>
            </w:r>
          </w:p>
        </w:tc>
        <w:tc>
          <w:tcPr>
            <w:tcW w:w="3744" w:type="dxa"/>
          </w:tcPr>
          <w:p w:rsidR="00317D8F" w:rsidRDefault="002A78E7">
            <w:pPr>
              <w:pStyle w:val="Tabletext"/>
            </w:pPr>
            <w:r>
              <w:rPr>
                <w:rFonts w:hint="eastAsia"/>
              </w:rPr>
              <w:t>动态结构</w:t>
            </w:r>
            <w:r>
              <w:t>的设计</w:t>
            </w:r>
          </w:p>
        </w:tc>
        <w:tc>
          <w:tcPr>
            <w:tcW w:w="2304" w:type="dxa"/>
          </w:tcPr>
          <w:p w:rsidR="00317D8F" w:rsidRDefault="00025B9F">
            <w:pPr>
              <w:pStyle w:val="Tabletext"/>
            </w:pPr>
            <w:r>
              <w:rPr>
                <w:rFonts w:ascii="Times New Roman" w:hint="eastAsia"/>
              </w:rPr>
              <w:t>王晓颖</w:t>
            </w:r>
            <w:r>
              <w:rPr>
                <w:rFonts w:ascii="Times New Roman" w:hint="eastAsia"/>
              </w:rPr>
              <w:t xml:space="preserve"> </w:t>
            </w:r>
            <w:r>
              <w:rPr>
                <w:rFonts w:ascii="Times New Roman" w:hint="eastAsia"/>
              </w:rPr>
              <w:t>胡蓉</w:t>
            </w:r>
            <w:r>
              <w:rPr>
                <w:rFonts w:ascii="Times New Roman" w:hint="eastAsia"/>
              </w:rPr>
              <w:t xml:space="preserve"> </w:t>
            </w:r>
            <w:r>
              <w:rPr>
                <w:rFonts w:ascii="Times New Roman" w:hint="eastAsia"/>
              </w:rPr>
              <w:t>陈治中</w:t>
            </w:r>
            <w:r>
              <w:rPr>
                <w:rFonts w:ascii="Times New Roman" w:hint="eastAsia"/>
              </w:rPr>
              <w:t xml:space="preserve"> </w:t>
            </w:r>
            <w:proofErr w:type="gramStart"/>
            <w:r>
              <w:rPr>
                <w:rFonts w:ascii="Times New Roman" w:hint="eastAsia"/>
              </w:rPr>
              <w:t>胥</w:t>
            </w:r>
            <w:proofErr w:type="gramEnd"/>
            <w:r>
              <w:rPr>
                <w:rFonts w:ascii="Times New Roman" w:hint="eastAsia"/>
              </w:rPr>
              <w:t>玲</w:t>
            </w:r>
          </w:p>
        </w:tc>
      </w:tr>
      <w:tr w:rsidR="00317D8F">
        <w:tc>
          <w:tcPr>
            <w:tcW w:w="2304" w:type="dxa"/>
          </w:tcPr>
          <w:p w:rsidR="00317D8F" w:rsidRDefault="002A78E7" w:rsidP="002A78E7">
            <w:pPr>
              <w:pStyle w:val="Tabletext"/>
            </w:pPr>
            <w:r>
              <w:t>25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2015</w:t>
            </w:r>
          </w:p>
        </w:tc>
        <w:tc>
          <w:tcPr>
            <w:tcW w:w="1152" w:type="dxa"/>
          </w:tcPr>
          <w:p w:rsidR="00317D8F" w:rsidRDefault="00283376" w:rsidP="00080D29">
            <w:pPr>
              <w:pStyle w:val="Tabletext"/>
            </w:pPr>
            <w:r>
              <w:t>&lt;</w:t>
            </w:r>
            <w:r w:rsidR="00080D29">
              <w:t>0.3</w:t>
            </w:r>
            <w:r>
              <w:t>&gt;</w:t>
            </w:r>
          </w:p>
        </w:tc>
        <w:tc>
          <w:tcPr>
            <w:tcW w:w="3744" w:type="dxa"/>
          </w:tcPr>
          <w:p w:rsidR="00317D8F" w:rsidRDefault="002A78E7">
            <w:pPr>
              <w:pStyle w:val="Tabletext"/>
            </w:pPr>
            <w:r>
              <w:rPr>
                <w:rFonts w:hint="eastAsia"/>
              </w:rPr>
              <w:t>工具类</w:t>
            </w:r>
            <w:r>
              <w:t>的编写</w:t>
            </w:r>
          </w:p>
        </w:tc>
        <w:tc>
          <w:tcPr>
            <w:tcW w:w="2304" w:type="dxa"/>
          </w:tcPr>
          <w:p w:rsidR="00317D8F" w:rsidRDefault="00025B9F">
            <w:pPr>
              <w:pStyle w:val="Tabletext"/>
            </w:pPr>
            <w:r>
              <w:rPr>
                <w:rFonts w:hint="eastAsia"/>
              </w:rPr>
              <w:t>王晓颖</w:t>
            </w:r>
          </w:p>
        </w:tc>
      </w:tr>
      <w:tr w:rsidR="00317D8F">
        <w:tc>
          <w:tcPr>
            <w:tcW w:w="2304" w:type="dxa"/>
          </w:tcPr>
          <w:p w:rsidR="00317D8F" w:rsidRDefault="002A78E7">
            <w:pPr>
              <w:pStyle w:val="Tabletext"/>
            </w:pPr>
            <w:r>
              <w:t>29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2015</w:t>
            </w:r>
          </w:p>
        </w:tc>
        <w:tc>
          <w:tcPr>
            <w:tcW w:w="1152" w:type="dxa"/>
          </w:tcPr>
          <w:p w:rsidR="00317D8F" w:rsidRDefault="00283376" w:rsidP="00283376">
            <w:pPr>
              <w:pStyle w:val="Tabletext"/>
            </w:pPr>
            <w:r>
              <w:t>&lt;1.0&gt;</w:t>
            </w:r>
          </w:p>
        </w:tc>
        <w:tc>
          <w:tcPr>
            <w:tcW w:w="3744" w:type="dxa"/>
          </w:tcPr>
          <w:p w:rsidR="00317D8F" w:rsidRDefault="002A78E7">
            <w:pPr>
              <w:pStyle w:val="Tabletext"/>
            </w:pPr>
            <w:r>
              <w:rPr>
                <w:rFonts w:hint="eastAsia"/>
              </w:rPr>
              <w:t>修正</w:t>
            </w:r>
            <w:r>
              <w:t>部分遗漏及错误</w:t>
            </w:r>
          </w:p>
        </w:tc>
        <w:tc>
          <w:tcPr>
            <w:tcW w:w="2304" w:type="dxa"/>
          </w:tcPr>
          <w:p w:rsidR="00317D8F" w:rsidRDefault="00025B9F">
            <w:pPr>
              <w:pStyle w:val="Tabletext"/>
            </w:pPr>
            <w:r>
              <w:rPr>
                <w:rFonts w:ascii="Times New Roman" w:hint="eastAsia"/>
              </w:rPr>
              <w:t>王晓颖</w:t>
            </w:r>
            <w:r>
              <w:rPr>
                <w:rFonts w:ascii="Times New Roman" w:hint="eastAsia"/>
              </w:rPr>
              <w:t xml:space="preserve"> </w:t>
            </w:r>
            <w:r>
              <w:rPr>
                <w:rFonts w:ascii="Times New Roman" w:hint="eastAsia"/>
              </w:rPr>
              <w:t>胡蓉</w:t>
            </w:r>
            <w:r>
              <w:rPr>
                <w:rFonts w:ascii="Times New Roman" w:hint="eastAsia"/>
              </w:rPr>
              <w:t xml:space="preserve"> </w:t>
            </w:r>
            <w:r>
              <w:rPr>
                <w:rFonts w:ascii="Times New Roman" w:hint="eastAsia"/>
              </w:rPr>
              <w:t>陈治中</w:t>
            </w:r>
            <w:r>
              <w:rPr>
                <w:rFonts w:ascii="Times New Roman" w:hint="eastAsia"/>
              </w:rPr>
              <w:t xml:space="preserve"> </w:t>
            </w:r>
            <w:proofErr w:type="gramStart"/>
            <w:r>
              <w:rPr>
                <w:rFonts w:ascii="Times New Roman" w:hint="eastAsia"/>
              </w:rPr>
              <w:t>胥</w:t>
            </w:r>
            <w:proofErr w:type="gramEnd"/>
            <w:r>
              <w:rPr>
                <w:rFonts w:ascii="Times New Roman" w:hint="eastAsia"/>
              </w:rPr>
              <w:t>玲</w:t>
            </w:r>
          </w:p>
        </w:tc>
      </w:tr>
    </w:tbl>
    <w:p w:rsidR="00317D8F" w:rsidRDefault="00317D8F"/>
    <w:p w:rsidR="00317D8F" w:rsidRDefault="004850AE">
      <w:pPr>
        <w:pStyle w:val="a4"/>
      </w:pPr>
      <w:r>
        <w:br w:type="page"/>
      </w:r>
      <w:r>
        <w:rPr>
          <w:rFonts w:hint="eastAsia"/>
        </w:rPr>
        <w:lastRenderedPageBreak/>
        <w:t>目录</w:t>
      </w:r>
    </w:p>
    <w:p w:rsidR="007D4075" w:rsidRDefault="004850AE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 w:rsidR="007D4075">
        <w:rPr>
          <w:noProof/>
        </w:rPr>
        <w:t>1.</w:t>
      </w:r>
      <w:r w:rsidR="007D4075"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 w:rsidR="007D4075">
        <w:rPr>
          <w:rFonts w:hint="eastAsia"/>
          <w:noProof/>
        </w:rPr>
        <w:t>简介</w:t>
      </w:r>
      <w:r w:rsidR="007D4075">
        <w:rPr>
          <w:noProof/>
        </w:rPr>
        <w:tab/>
      </w:r>
      <w:r w:rsidR="007D4075">
        <w:rPr>
          <w:noProof/>
        </w:rPr>
        <w:fldChar w:fldCharType="begin"/>
      </w:r>
      <w:r w:rsidR="007D4075">
        <w:rPr>
          <w:noProof/>
        </w:rPr>
        <w:instrText xml:space="preserve"> PAGEREF _Toc439597391 \h </w:instrText>
      </w:r>
      <w:r w:rsidR="007D4075">
        <w:rPr>
          <w:noProof/>
        </w:rPr>
      </w:r>
      <w:r w:rsidR="007D4075">
        <w:rPr>
          <w:noProof/>
        </w:rPr>
        <w:fldChar w:fldCharType="separate"/>
      </w:r>
      <w:r w:rsidR="007D4075">
        <w:rPr>
          <w:noProof/>
        </w:rPr>
        <w:t>5</w:t>
      </w:r>
      <w:r w:rsidR="007D4075">
        <w:rPr>
          <w:noProof/>
        </w:rPr>
        <w:fldChar w:fldCharType="end"/>
      </w:r>
    </w:p>
    <w:p w:rsidR="007D4075" w:rsidRDefault="007D407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_Toc439597392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7D4075" w:rsidRDefault="007D407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范围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_Toc439597393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7D4075" w:rsidRDefault="007D407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定义、首字母缩写词和缩略语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7D4075" w:rsidRDefault="007D407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参考资料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7D4075" w:rsidRDefault="007D4075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项目背景描述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_Toc439597396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7D4075" w:rsidRDefault="007D407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运行环境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_Toc439597397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7D4075" w:rsidRDefault="007D407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设计和实现上的约束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_Toc439597398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7D4075" w:rsidRDefault="007D407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假定和依赖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_Toc439597399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7D4075" w:rsidRDefault="007D407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2.4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需求概述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7D4075" w:rsidRDefault="007D4075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系统的技术架构说明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7D4075" w:rsidRDefault="007D4075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系统的静态结构设计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7D4075" w:rsidRDefault="007D407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实体层</w:t>
      </w:r>
      <w:r>
        <w:rPr>
          <w:noProof/>
        </w:rPr>
        <w:t>(ENTITY)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User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Moni_User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City_User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Prov_User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Systmem_User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4.1.6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Data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4.1.7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Total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4.1.8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Domain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4.1.9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Profession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7D4075" w:rsidRDefault="007D4075">
      <w:pPr>
        <w:pStyle w:val="30"/>
        <w:tabs>
          <w:tab w:val="left" w:pos="167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4.1.10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Character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7D4075" w:rsidRDefault="007D4075">
      <w:pPr>
        <w:pStyle w:val="30"/>
        <w:tabs>
          <w:tab w:val="left" w:pos="167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4.1.11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Occupation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7D4075" w:rsidRDefault="007D4075">
      <w:pPr>
        <w:pStyle w:val="30"/>
        <w:tabs>
          <w:tab w:val="left" w:pos="167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4.1.12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ApplyOverDemand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7D4075" w:rsidRDefault="007D4075">
      <w:pPr>
        <w:pStyle w:val="30"/>
        <w:tabs>
          <w:tab w:val="left" w:pos="167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4.1.13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DemandOverApply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7D4075" w:rsidRDefault="007D4075">
      <w:pPr>
        <w:pStyle w:val="30"/>
        <w:tabs>
          <w:tab w:val="left" w:pos="167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4.1.14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ApplySort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7D4075" w:rsidRDefault="007D4075">
      <w:pPr>
        <w:pStyle w:val="30"/>
        <w:tabs>
          <w:tab w:val="left" w:pos="167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4.1.15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GenderSort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7D4075" w:rsidRDefault="007D4075">
      <w:pPr>
        <w:pStyle w:val="30"/>
        <w:tabs>
          <w:tab w:val="left" w:pos="167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4.1.16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AgeSort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D4075" w:rsidRDefault="007D4075">
      <w:pPr>
        <w:pStyle w:val="30"/>
        <w:tabs>
          <w:tab w:val="left" w:pos="167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4.1.17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DegreeSort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D4075" w:rsidRDefault="007D4075">
      <w:pPr>
        <w:pStyle w:val="30"/>
        <w:tabs>
          <w:tab w:val="left" w:pos="167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4.1.18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SkillSort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7D4075" w:rsidRDefault="007D4075">
      <w:pPr>
        <w:pStyle w:val="30"/>
        <w:tabs>
          <w:tab w:val="left" w:pos="167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4.1.19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Data_Items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7D4075" w:rsidRDefault="007D4075">
      <w:pPr>
        <w:pStyle w:val="30"/>
        <w:tabs>
          <w:tab w:val="left" w:pos="167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4.1.20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Announcement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7D4075" w:rsidRDefault="007D4075">
      <w:pPr>
        <w:pStyle w:val="30"/>
        <w:tabs>
          <w:tab w:val="left" w:pos="167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4.1.21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Invest_period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7D4075" w:rsidRDefault="007D4075">
      <w:pPr>
        <w:pStyle w:val="30"/>
        <w:tabs>
          <w:tab w:val="left" w:pos="1674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4.1.22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SystemState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7D4075" w:rsidRDefault="007D407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数据持久层（</w:t>
      </w:r>
      <w:r>
        <w:rPr>
          <w:noProof/>
        </w:rPr>
        <w:t>DAO</w:t>
      </w:r>
      <w:r>
        <w:rPr>
          <w:rFonts w:hint="eastAsia"/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4.2.1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UserDao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4.2.2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DataDao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4.2.3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AnnouncementDao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4.2.4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Invest_periodDao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4.2.5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System_MonitorDao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7D4075" w:rsidRDefault="007D407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业务逻辑层</w:t>
      </w:r>
      <w:r>
        <w:rPr>
          <w:noProof/>
        </w:rPr>
        <w:t>(SERVICE)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lastRenderedPageBreak/>
        <w:t>4.3.1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ManageUser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4.3.2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ManageData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4.3.3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ManageAnnouncement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4.3.4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Manage_Investperiod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4.3.5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ManageSystemState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7D4075" w:rsidRDefault="007D407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控制层</w:t>
      </w:r>
      <w:r>
        <w:rPr>
          <w:noProof/>
        </w:rPr>
        <w:t>(ACTION)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4.4.1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UserServelet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4.4.2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DataServlet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4.4.3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AnnouncementServlet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4.4.4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InvestServlet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4.4.5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SystemMonitorServlet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7D4075" w:rsidRDefault="007D407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工具包</w:t>
      </w:r>
      <w:r>
        <w:rPr>
          <w:noProof/>
        </w:rPr>
        <w:t>(TO0L)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4.5.1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PageModel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4.5.2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HibernateUtil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4.5.3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>Security</w:t>
      </w:r>
      <w:r>
        <w:rPr>
          <w:rFonts w:hint="eastAsia"/>
          <w:noProof/>
        </w:rPr>
        <w:t>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7D4075" w:rsidRDefault="007D4075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系统的动态结构设计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7D4075" w:rsidRDefault="007D407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用户登录模块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用户登录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用户修改密码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用户修改备案信息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省用户创建监测点用户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5.1.5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删除用户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5.1.6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查询用户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7D4075" w:rsidRDefault="007D407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报表上报模块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监测点用户上报数据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市用户审批通过上报省级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5.2.3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市用户审批不通过退回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7D4075" w:rsidRDefault="007D407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通知通告模块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发布通知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7D4075" w:rsidRDefault="007D4075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系统管理模块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新增调查期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修改调查期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7D4075" w:rsidRDefault="007D4075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5.4.3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系统监控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_Toc439597465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317D8F" w:rsidRDefault="004850AE">
      <w:pPr>
        <w:pStyle w:val="a4"/>
        <w:rPr>
          <w:rFonts w:ascii="Arial" w:hAnsi="Arial"/>
        </w:rPr>
      </w:pPr>
      <w:r>
        <w:rPr>
          <w:rFonts w:ascii="Times New Roman"/>
        </w:rPr>
        <w:fldChar w:fldCharType="end"/>
      </w:r>
      <w:r>
        <w:br w:type="page"/>
      </w:r>
      <w:r>
        <w:rPr>
          <w:rFonts w:ascii="Arial" w:hAnsi="Arial"/>
        </w:rPr>
        <w:lastRenderedPageBreak/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 w:rsidR="0049478D">
        <w:rPr>
          <w:rFonts w:ascii="Arial" w:hAnsi="Arial" w:hint="eastAsia"/>
        </w:rPr>
        <w:t>软件需求规约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</w:p>
    <w:p w:rsidR="00317D8F" w:rsidRDefault="004850AE">
      <w:pPr>
        <w:pStyle w:val="1"/>
        <w:numPr>
          <w:ilvl w:val="0"/>
          <w:numId w:val="1"/>
        </w:numPr>
        <w:ind w:left="720" w:hanging="720"/>
      </w:pPr>
      <w:bookmarkStart w:id="0" w:name="_Toc439597391"/>
      <w:r>
        <w:rPr>
          <w:rFonts w:hint="eastAsia"/>
        </w:rPr>
        <w:t>简介</w:t>
      </w:r>
      <w:bookmarkEnd w:id="0"/>
    </w:p>
    <w:p w:rsidR="00317D8F" w:rsidRDefault="004850AE">
      <w:pPr>
        <w:pStyle w:val="2"/>
        <w:numPr>
          <w:ilvl w:val="1"/>
          <w:numId w:val="1"/>
        </w:numPr>
      </w:pPr>
      <w:bookmarkStart w:id="1" w:name="_Toc439597392"/>
      <w:r>
        <w:rPr>
          <w:rFonts w:hint="eastAsia"/>
        </w:rPr>
        <w:t>目的</w:t>
      </w:r>
      <w:bookmarkEnd w:id="1"/>
    </w:p>
    <w:p w:rsidR="002574A8" w:rsidRDefault="00AE42F7" w:rsidP="002574A8">
      <w:pPr>
        <w:ind w:firstLineChars="213" w:firstLine="426"/>
      </w:pPr>
      <w:r w:rsidRPr="00A92A94">
        <w:rPr>
          <w:rFonts w:hint="eastAsia"/>
        </w:rPr>
        <w:t>本文档是省人力资源市场数据采集系统项目的</w:t>
      </w:r>
      <w:r w:rsidR="002574A8">
        <w:rPr>
          <w:rFonts w:hint="eastAsia"/>
        </w:rPr>
        <w:t>详细设计</w:t>
      </w:r>
      <w:r w:rsidRPr="00A92A94">
        <w:rPr>
          <w:rFonts w:hint="eastAsia"/>
        </w:rPr>
        <w:t>说明书。</w:t>
      </w:r>
      <w:r w:rsidR="002574A8" w:rsidRPr="002574A8">
        <w:rPr>
          <w:rFonts w:hint="eastAsia"/>
        </w:rPr>
        <w:t>编写该详细设计说明书是为了细化概要设计得出的软件总体概貌，把它加工成在程序细节上接近于源代码的软件表示。目的包括：给出详细的类定义；对于系统的核心模块和具有代表性的模块进行详细的设计，包括处理流程、接口等。预期读者为项目开发及维护人员。</w:t>
      </w:r>
    </w:p>
    <w:p w:rsidR="00317D8F" w:rsidRDefault="004850AE" w:rsidP="002574A8">
      <w:pPr>
        <w:pStyle w:val="2"/>
      </w:pPr>
      <w:bookmarkStart w:id="2" w:name="_Toc439597393"/>
      <w:r>
        <w:rPr>
          <w:rFonts w:hint="eastAsia"/>
        </w:rPr>
        <w:t>范围</w:t>
      </w:r>
      <w:bookmarkEnd w:id="2"/>
    </w:p>
    <w:p w:rsidR="00317D8F" w:rsidRDefault="00AE42F7" w:rsidP="00AE42F7">
      <w:pPr>
        <w:ind w:firstLineChars="213" w:firstLine="426"/>
      </w:pPr>
      <w:r>
        <w:rPr>
          <w:rFonts w:hint="eastAsia"/>
        </w:rPr>
        <w:t>本</w:t>
      </w:r>
      <w:r>
        <w:t>文档适用于省人力资源市场数据采集系统项目</w:t>
      </w:r>
      <w:r>
        <w:rPr>
          <w:rFonts w:hint="eastAsia"/>
        </w:rPr>
        <w:t>，</w:t>
      </w:r>
      <w:r>
        <w:t>用</w:t>
      </w:r>
      <w:r>
        <w:rPr>
          <w:rFonts w:hint="eastAsia"/>
        </w:rPr>
        <w:t>于</w:t>
      </w:r>
      <w:r>
        <w:t>开发人员与客户沟通交流依据以及开发的指导。</w:t>
      </w:r>
    </w:p>
    <w:p w:rsidR="00317D8F" w:rsidRDefault="004850AE">
      <w:pPr>
        <w:pStyle w:val="2"/>
      </w:pPr>
      <w:bookmarkStart w:id="3" w:name="_Toc439597394"/>
      <w:r>
        <w:rPr>
          <w:rFonts w:hint="eastAsia"/>
        </w:rPr>
        <w:t>定义、首字母缩写词和缩略语</w:t>
      </w:r>
      <w:bookmarkEnd w:id="3"/>
    </w:p>
    <w:p w:rsidR="002574A8" w:rsidRDefault="002574A8" w:rsidP="002574A8">
      <w:r>
        <w:t>SRS:</w:t>
      </w:r>
      <w:r>
        <w:rPr>
          <w:rFonts w:hint="eastAsia"/>
        </w:rPr>
        <w:t>软件</w:t>
      </w:r>
      <w:r>
        <w:t>需求规格说明书。</w:t>
      </w:r>
    </w:p>
    <w:p w:rsidR="002574A8" w:rsidRDefault="002574A8" w:rsidP="002574A8">
      <w:r>
        <w:rPr>
          <w:rFonts w:hint="eastAsia"/>
        </w:rPr>
        <w:t>HDL:软件</w:t>
      </w:r>
      <w:r>
        <w:t>概要设计说明书</w:t>
      </w:r>
    </w:p>
    <w:p w:rsidR="002574A8" w:rsidRDefault="00831346" w:rsidP="002574A8">
      <w:r>
        <w:rPr>
          <w:rFonts w:hint="eastAsia"/>
        </w:rPr>
        <w:t>L</w:t>
      </w:r>
      <w:r>
        <w:t>DL</w:t>
      </w:r>
      <w:r>
        <w:rPr>
          <w:rFonts w:hint="eastAsia"/>
        </w:rPr>
        <w:t>：</w:t>
      </w:r>
      <w:r>
        <w:t>软件详细设计说明书</w:t>
      </w:r>
    </w:p>
    <w:p w:rsidR="002574A8" w:rsidRDefault="002574A8" w:rsidP="002574A8">
      <w:r>
        <w:rPr>
          <w:rFonts w:hint="eastAsia"/>
        </w:rPr>
        <w:t>监测点</w:t>
      </w:r>
      <w:r>
        <w:t>用户：人力资源市场用户。</w:t>
      </w:r>
    </w:p>
    <w:p w:rsidR="002574A8" w:rsidRDefault="002574A8" w:rsidP="002574A8">
      <w:r>
        <w:rPr>
          <w:rFonts w:hint="eastAsia"/>
        </w:rPr>
        <w:t>市</w:t>
      </w:r>
      <w:r>
        <w:t>用户：市就业管理部门。</w:t>
      </w:r>
    </w:p>
    <w:p w:rsidR="002574A8" w:rsidRDefault="002574A8" w:rsidP="002574A8">
      <w:r>
        <w:rPr>
          <w:rFonts w:hint="eastAsia"/>
        </w:rPr>
        <w:t>省</w:t>
      </w:r>
      <w:r>
        <w:t>用户：</w:t>
      </w:r>
      <w:proofErr w:type="gramStart"/>
      <w:r>
        <w:t>省就业</w:t>
      </w:r>
      <w:proofErr w:type="gramEnd"/>
      <w:r>
        <w:t>管理部门。</w:t>
      </w:r>
    </w:p>
    <w:p w:rsidR="002574A8" w:rsidRPr="00AE42F7" w:rsidRDefault="002574A8" w:rsidP="002574A8">
      <w:r>
        <w:rPr>
          <w:rFonts w:hint="eastAsia"/>
        </w:rPr>
        <w:t>假</w:t>
      </w:r>
      <w:r>
        <w:t>删除：</w:t>
      </w:r>
      <w:r>
        <w:rPr>
          <w:rFonts w:hint="eastAsia"/>
        </w:rPr>
        <w:t>信息</w:t>
      </w:r>
      <w:r>
        <w:t>仍在，但</w:t>
      </w:r>
      <w:r>
        <w:rPr>
          <w:rFonts w:hint="eastAsia"/>
        </w:rPr>
        <w:t>处于</w:t>
      </w:r>
      <w:r>
        <w:t>失效</w:t>
      </w:r>
      <w:r>
        <w:rPr>
          <w:rFonts w:hint="eastAsia"/>
        </w:rPr>
        <w:t>状态。</w:t>
      </w:r>
    </w:p>
    <w:p w:rsidR="00317D8F" w:rsidRDefault="004850AE">
      <w:pPr>
        <w:pStyle w:val="2"/>
      </w:pPr>
      <w:bookmarkStart w:id="4" w:name="_Toc439597395"/>
      <w:r>
        <w:rPr>
          <w:rFonts w:hint="eastAsia"/>
        </w:rPr>
        <w:t>参考资料</w:t>
      </w:r>
      <w:bookmarkEnd w:id="4"/>
    </w:p>
    <w:p w:rsidR="002574A8" w:rsidRDefault="002574A8" w:rsidP="002574A8">
      <w:pPr>
        <w:pStyle w:val="af1"/>
        <w:numPr>
          <w:ilvl w:val="0"/>
          <w:numId w:val="44"/>
        </w:numPr>
        <w:ind w:firstLineChars="0"/>
      </w:pPr>
      <w:r>
        <w:rPr>
          <w:rFonts w:hint="eastAsia"/>
        </w:rPr>
        <w:t>《J</w:t>
      </w:r>
      <w:r>
        <w:t>ava编程思想</w:t>
      </w:r>
      <w:r>
        <w:rPr>
          <w:rFonts w:hint="eastAsia"/>
        </w:rPr>
        <w:t>》</w:t>
      </w:r>
    </w:p>
    <w:p w:rsidR="002574A8" w:rsidRDefault="002574A8" w:rsidP="002574A8">
      <w:pPr>
        <w:pStyle w:val="af1"/>
        <w:numPr>
          <w:ilvl w:val="0"/>
          <w:numId w:val="44"/>
        </w:numPr>
        <w:ind w:firstLineChars="0"/>
      </w:pPr>
      <w:r>
        <w:rPr>
          <w:rFonts w:hint="eastAsia"/>
        </w:rPr>
        <w:t>《软件</w:t>
      </w:r>
      <w:r>
        <w:t>工程》</w:t>
      </w:r>
    </w:p>
    <w:p w:rsidR="002574A8" w:rsidRDefault="002574A8" w:rsidP="002574A8">
      <w:pPr>
        <w:pStyle w:val="af1"/>
        <w:numPr>
          <w:ilvl w:val="0"/>
          <w:numId w:val="44"/>
        </w:numPr>
        <w:ind w:firstLineChars="0"/>
      </w:pPr>
      <w:r>
        <w:rPr>
          <w:rFonts w:hint="eastAsia"/>
        </w:rPr>
        <w:t>《设计</w:t>
      </w:r>
      <w:r>
        <w:t>模式》</w:t>
      </w:r>
    </w:p>
    <w:p w:rsidR="002574A8" w:rsidRDefault="002574A8" w:rsidP="002574A8">
      <w:pPr>
        <w:pStyle w:val="af1"/>
        <w:numPr>
          <w:ilvl w:val="0"/>
          <w:numId w:val="44"/>
        </w:numPr>
        <w:ind w:firstLineChars="0"/>
      </w:pPr>
      <w:r>
        <w:rPr>
          <w:rFonts w:hint="eastAsia"/>
        </w:rPr>
        <w:t>《省</w:t>
      </w:r>
      <w:r>
        <w:t>人力资源市场数据采集系统</w:t>
      </w:r>
      <w:r>
        <w:rPr>
          <w:rFonts w:hint="eastAsia"/>
        </w:rPr>
        <w:t>需求</w:t>
      </w:r>
      <w:r>
        <w:t>规格说明书》</w:t>
      </w:r>
    </w:p>
    <w:p w:rsidR="002574A8" w:rsidRDefault="002574A8" w:rsidP="002574A8">
      <w:pPr>
        <w:pStyle w:val="af1"/>
        <w:numPr>
          <w:ilvl w:val="0"/>
          <w:numId w:val="44"/>
        </w:numPr>
        <w:ind w:firstLineChars="0"/>
      </w:pPr>
      <w:r>
        <w:rPr>
          <w:rFonts w:hint="eastAsia"/>
        </w:rPr>
        <w:t>《省</w:t>
      </w:r>
      <w:r>
        <w:t>人力资源市场数据采集系统概要设计说明书》</w:t>
      </w:r>
    </w:p>
    <w:p w:rsidR="00317D8F" w:rsidRDefault="00F45DE5">
      <w:pPr>
        <w:pStyle w:val="1"/>
        <w:numPr>
          <w:ilvl w:val="0"/>
          <w:numId w:val="1"/>
        </w:numPr>
        <w:ind w:left="720" w:hanging="720"/>
      </w:pPr>
      <w:bookmarkStart w:id="5" w:name="_Toc439597396"/>
      <w:r>
        <w:rPr>
          <w:rFonts w:hint="eastAsia"/>
        </w:rPr>
        <w:t>项目背景</w:t>
      </w:r>
      <w:r>
        <w:t>描述</w:t>
      </w:r>
      <w:bookmarkEnd w:id="5"/>
    </w:p>
    <w:p w:rsidR="002574A8" w:rsidRDefault="002574A8" w:rsidP="002574A8">
      <w:pPr>
        <w:pStyle w:val="2"/>
        <w:numPr>
          <w:ilvl w:val="1"/>
          <w:numId w:val="1"/>
        </w:numPr>
      </w:pPr>
      <w:bookmarkStart w:id="6" w:name="_Toc439597397"/>
      <w:r>
        <w:rPr>
          <w:rFonts w:hint="eastAsia"/>
        </w:rPr>
        <w:t>运行环境</w:t>
      </w:r>
      <w:bookmarkEnd w:id="6"/>
    </w:p>
    <w:tbl>
      <w:tblPr>
        <w:tblW w:w="0" w:type="auto"/>
        <w:tblInd w:w="2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810"/>
        <w:gridCol w:w="1316"/>
        <w:gridCol w:w="6096"/>
      </w:tblGrid>
      <w:tr w:rsidR="002574A8" w:rsidTr="002574A8">
        <w:tc>
          <w:tcPr>
            <w:tcW w:w="810" w:type="dxa"/>
            <w:shd w:val="clear" w:color="auto" w:fill="A6A6A6"/>
          </w:tcPr>
          <w:p w:rsidR="002574A8" w:rsidRPr="008E21E8" w:rsidRDefault="002574A8" w:rsidP="002574A8">
            <w:pPr>
              <w:rPr>
                <w:b/>
                <w:bCs/>
                <w:color w:val="000000"/>
              </w:rPr>
            </w:pPr>
            <w:r w:rsidRPr="008E21E8">
              <w:rPr>
                <w:rFonts w:hint="eastAsia"/>
                <w:bCs/>
                <w:color w:val="000000"/>
              </w:rPr>
              <w:t>编号</w:t>
            </w:r>
          </w:p>
        </w:tc>
        <w:tc>
          <w:tcPr>
            <w:tcW w:w="1316" w:type="dxa"/>
            <w:shd w:val="clear" w:color="auto" w:fill="A6A6A6"/>
          </w:tcPr>
          <w:p w:rsidR="002574A8" w:rsidRPr="008E21E8" w:rsidRDefault="002574A8" w:rsidP="002574A8">
            <w:pPr>
              <w:rPr>
                <w:b/>
                <w:bCs/>
                <w:color w:val="000000"/>
              </w:rPr>
            </w:pPr>
            <w:r w:rsidRPr="008E21E8">
              <w:rPr>
                <w:rFonts w:hint="eastAsia"/>
                <w:b/>
                <w:bCs/>
                <w:color w:val="000000"/>
              </w:rPr>
              <w:t>名称</w:t>
            </w:r>
          </w:p>
        </w:tc>
        <w:tc>
          <w:tcPr>
            <w:tcW w:w="6096" w:type="dxa"/>
            <w:shd w:val="clear" w:color="auto" w:fill="A6A6A6"/>
          </w:tcPr>
          <w:p w:rsidR="002574A8" w:rsidRPr="008E21E8" w:rsidRDefault="002574A8" w:rsidP="002574A8">
            <w:pPr>
              <w:rPr>
                <w:b/>
                <w:bCs/>
                <w:color w:val="000000"/>
              </w:rPr>
            </w:pPr>
            <w:r w:rsidRPr="008E21E8">
              <w:rPr>
                <w:rFonts w:hint="eastAsia"/>
                <w:b/>
                <w:bCs/>
                <w:color w:val="000000"/>
              </w:rPr>
              <w:t>运行环境</w:t>
            </w:r>
          </w:p>
        </w:tc>
      </w:tr>
      <w:tr w:rsidR="002574A8" w:rsidRPr="00E856C5" w:rsidTr="002574A8">
        <w:tc>
          <w:tcPr>
            <w:tcW w:w="810" w:type="dxa"/>
            <w:shd w:val="clear" w:color="auto" w:fill="FFFFFF"/>
          </w:tcPr>
          <w:p w:rsidR="002574A8" w:rsidRPr="008E21E8" w:rsidRDefault="002574A8" w:rsidP="002574A8">
            <w:pPr>
              <w:rPr>
                <w:b/>
                <w:bCs/>
                <w:color w:val="000000"/>
                <w:sz w:val="18"/>
              </w:rPr>
            </w:pPr>
            <w:r w:rsidRPr="008E21E8">
              <w:rPr>
                <w:rFonts w:hint="eastAsia"/>
                <w:b/>
                <w:bCs/>
                <w:color w:val="000000"/>
                <w:sz w:val="18"/>
              </w:rPr>
              <w:t>1</w:t>
            </w:r>
          </w:p>
        </w:tc>
        <w:tc>
          <w:tcPr>
            <w:tcW w:w="1316" w:type="dxa"/>
            <w:shd w:val="clear" w:color="auto" w:fill="FFFFFF"/>
          </w:tcPr>
          <w:p w:rsidR="002574A8" w:rsidRPr="008E21E8" w:rsidRDefault="002574A8" w:rsidP="002574A8">
            <w:pPr>
              <w:rPr>
                <w:color w:val="000000"/>
                <w:sz w:val="18"/>
              </w:rPr>
            </w:pPr>
            <w:r w:rsidRPr="008E21E8">
              <w:rPr>
                <w:rFonts w:hint="eastAsia"/>
                <w:color w:val="000000"/>
                <w:sz w:val="18"/>
              </w:rPr>
              <w:t>应用服务器</w:t>
            </w:r>
          </w:p>
        </w:tc>
        <w:tc>
          <w:tcPr>
            <w:tcW w:w="6096" w:type="dxa"/>
            <w:shd w:val="clear" w:color="auto" w:fill="FFFFFF"/>
          </w:tcPr>
          <w:p w:rsidR="002574A8" w:rsidRPr="008E21E8" w:rsidRDefault="002574A8" w:rsidP="002574A8"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W</w:t>
            </w:r>
            <w:r>
              <w:rPr>
                <w:rFonts w:hint="eastAsia"/>
                <w:color w:val="000000"/>
                <w:sz w:val="18"/>
              </w:rPr>
              <w:t>eb服务器</w:t>
            </w:r>
          </w:p>
        </w:tc>
      </w:tr>
      <w:tr w:rsidR="002574A8" w:rsidRPr="00E856C5" w:rsidTr="002574A8">
        <w:tc>
          <w:tcPr>
            <w:tcW w:w="810" w:type="dxa"/>
            <w:shd w:val="clear" w:color="auto" w:fill="FFFFFF"/>
          </w:tcPr>
          <w:p w:rsidR="002574A8" w:rsidRPr="008E21E8" w:rsidRDefault="002574A8" w:rsidP="002574A8">
            <w:pPr>
              <w:rPr>
                <w:b/>
                <w:bCs/>
                <w:color w:val="000000"/>
                <w:sz w:val="18"/>
              </w:rPr>
            </w:pPr>
            <w:r w:rsidRPr="008E21E8">
              <w:rPr>
                <w:rFonts w:hint="eastAsia"/>
                <w:b/>
                <w:bCs/>
                <w:color w:val="000000"/>
                <w:sz w:val="18"/>
              </w:rPr>
              <w:t>2</w:t>
            </w:r>
          </w:p>
        </w:tc>
        <w:tc>
          <w:tcPr>
            <w:tcW w:w="1316" w:type="dxa"/>
            <w:shd w:val="clear" w:color="auto" w:fill="FFFFFF"/>
          </w:tcPr>
          <w:p w:rsidR="002574A8" w:rsidRPr="008E21E8" w:rsidRDefault="002574A8" w:rsidP="002574A8">
            <w:pPr>
              <w:rPr>
                <w:color w:val="000000"/>
                <w:sz w:val="18"/>
              </w:rPr>
            </w:pPr>
            <w:r w:rsidRPr="008E21E8">
              <w:rPr>
                <w:rFonts w:hint="eastAsia"/>
                <w:color w:val="000000"/>
                <w:sz w:val="18"/>
              </w:rPr>
              <w:t>Web服务器</w:t>
            </w:r>
          </w:p>
        </w:tc>
        <w:tc>
          <w:tcPr>
            <w:tcW w:w="6096" w:type="dxa"/>
            <w:shd w:val="clear" w:color="auto" w:fill="FFFFFF"/>
          </w:tcPr>
          <w:p w:rsidR="002574A8" w:rsidRPr="008E21E8" w:rsidRDefault="002574A8" w:rsidP="002574A8">
            <w:pPr>
              <w:rPr>
                <w:color w:val="000000"/>
                <w:sz w:val="18"/>
              </w:rPr>
            </w:pPr>
            <w:r w:rsidRPr="008E21E8">
              <w:rPr>
                <w:rFonts w:hint="eastAsia"/>
                <w:color w:val="000000"/>
                <w:sz w:val="18"/>
              </w:rPr>
              <w:t>Tomcat 6.0.26</w:t>
            </w:r>
          </w:p>
        </w:tc>
      </w:tr>
      <w:tr w:rsidR="002574A8" w:rsidRPr="00E856C5" w:rsidTr="002574A8">
        <w:tc>
          <w:tcPr>
            <w:tcW w:w="810" w:type="dxa"/>
            <w:shd w:val="clear" w:color="auto" w:fill="C0C0C0"/>
          </w:tcPr>
          <w:p w:rsidR="002574A8" w:rsidRPr="008E21E8" w:rsidRDefault="002574A8" w:rsidP="002574A8">
            <w:pPr>
              <w:rPr>
                <w:b/>
                <w:bCs/>
                <w:color w:val="000000"/>
                <w:sz w:val="18"/>
              </w:rPr>
            </w:pPr>
            <w:r w:rsidRPr="008E21E8">
              <w:rPr>
                <w:rFonts w:hint="eastAsia"/>
                <w:b/>
                <w:bCs/>
                <w:color w:val="000000"/>
                <w:sz w:val="18"/>
              </w:rPr>
              <w:t>3</w:t>
            </w:r>
          </w:p>
        </w:tc>
        <w:tc>
          <w:tcPr>
            <w:tcW w:w="1316" w:type="dxa"/>
            <w:shd w:val="clear" w:color="auto" w:fill="C0C0C0"/>
          </w:tcPr>
          <w:p w:rsidR="002574A8" w:rsidRPr="008E21E8" w:rsidRDefault="002574A8" w:rsidP="002574A8">
            <w:pPr>
              <w:rPr>
                <w:color w:val="000000"/>
                <w:sz w:val="18"/>
              </w:rPr>
            </w:pPr>
            <w:r w:rsidRPr="008E21E8">
              <w:rPr>
                <w:rFonts w:hint="eastAsia"/>
                <w:color w:val="000000"/>
                <w:sz w:val="18"/>
              </w:rPr>
              <w:t>数据库</w:t>
            </w:r>
          </w:p>
        </w:tc>
        <w:tc>
          <w:tcPr>
            <w:tcW w:w="6096" w:type="dxa"/>
            <w:shd w:val="clear" w:color="auto" w:fill="C0C0C0"/>
          </w:tcPr>
          <w:p w:rsidR="002574A8" w:rsidRPr="008E21E8" w:rsidRDefault="002574A8" w:rsidP="002574A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M</w:t>
            </w:r>
            <w:r>
              <w:rPr>
                <w:color w:val="000000"/>
                <w:sz w:val="18"/>
              </w:rPr>
              <w:t>ySQL</w:t>
            </w:r>
          </w:p>
        </w:tc>
      </w:tr>
      <w:tr w:rsidR="002574A8" w:rsidRPr="00E856C5" w:rsidTr="002574A8">
        <w:tc>
          <w:tcPr>
            <w:tcW w:w="810" w:type="dxa"/>
            <w:shd w:val="clear" w:color="auto" w:fill="auto"/>
          </w:tcPr>
          <w:p w:rsidR="002574A8" w:rsidRPr="008E21E8" w:rsidRDefault="002574A8" w:rsidP="002574A8">
            <w:pPr>
              <w:rPr>
                <w:b/>
                <w:bCs/>
                <w:color w:val="000000"/>
                <w:sz w:val="18"/>
              </w:rPr>
            </w:pPr>
            <w:r w:rsidRPr="008E21E8">
              <w:rPr>
                <w:rFonts w:hint="eastAsia"/>
                <w:b/>
                <w:bCs/>
                <w:color w:val="000000"/>
                <w:sz w:val="18"/>
              </w:rPr>
              <w:t>6</w:t>
            </w:r>
          </w:p>
        </w:tc>
        <w:tc>
          <w:tcPr>
            <w:tcW w:w="1316" w:type="dxa"/>
            <w:shd w:val="clear" w:color="auto" w:fill="auto"/>
          </w:tcPr>
          <w:p w:rsidR="002574A8" w:rsidRPr="008E21E8" w:rsidRDefault="002574A8" w:rsidP="002574A8">
            <w:pPr>
              <w:rPr>
                <w:color w:val="000000"/>
                <w:sz w:val="18"/>
              </w:rPr>
            </w:pPr>
            <w:r w:rsidRPr="008E21E8">
              <w:rPr>
                <w:rFonts w:hint="eastAsia"/>
                <w:color w:val="000000"/>
                <w:sz w:val="18"/>
              </w:rPr>
              <w:t>客户端</w:t>
            </w:r>
          </w:p>
        </w:tc>
        <w:tc>
          <w:tcPr>
            <w:tcW w:w="6096" w:type="dxa"/>
            <w:shd w:val="clear" w:color="auto" w:fill="auto"/>
          </w:tcPr>
          <w:p w:rsidR="002574A8" w:rsidRPr="008E21E8" w:rsidRDefault="002574A8" w:rsidP="002574A8">
            <w:pPr>
              <w:rPr>
                <w:color w:val="000000"/>
                <w:sz w:val="18"/>
              </w:rPr>
            </w:pPr>
            <w:r w:rsidRPr="008E21E8">
              <w:rPr>
                <w:rFonts w:hint="eastAsia"/>
                <w:color w:val="000000"/>
                <w:sz w:val="18"/>
              </w:rPr>
              <w:t>IE8及以上浏览器，Firefox, Google chrome</w:t>
            </w:r>
          </w:p>
        </w:tc>
      </w:tr>
    </w:tbl>
    <w:p w:rsidR="002574A8" w:rsidRPr="00F45DE5" w:rsidRDefault="002574A8" w:rsidP="002574A8"/>
    <w:p w:rsidR="002574A8" w:rsidRDefault="002574A8" w:rsidP="002574A8">
      <w:pPr>
        <w:pStyle w:val="2"/>
        <w:numPr>
          <w:ilvl w:val="1"/>
          <w:numId w:val="1"/>
        </w:numPr>
      </w:pPr>
      <w:bookmarkStart w:id="7" w:name="_Toc439597398"/>
      <w:r>
        <w:rPr>
          <w:rFonts w:hint="eastAsia"/>
        </w:rPr>
        <w:t>设计</w:t>
      </w:r>
      <w:r>
        <w:t>和实现上的约束</w:t>
      </w:r>
      <w:bookmarkEnd w:id="7"/>
    </w:p>
    <w:tbl>
      <w:tblPr>
        <w:tblW w:w="8222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5"/>
        <w:gridCol w:w="4369"/>
        <w:gridCol w:w="1018"/>
      </w:tblGrid>
      <w:tr w:rsidR="002574A8" w:rsidRPr="00BD2FF2" w:rsidTr="002574A8">
        <w:tc>
          <w:tcPr>
            <w:tcW w:w="2835" w:type="dxa"/>
            <w:shd w:val="clear" w:color="auto" w:fill="A6A6A6"/>
          </w:tcPr>
          <w:p w:rsidR="002574A8" w:rsidRPr="00BD2FF2" w:rsidRDefault="002574A8" w:rsidP="002574A8">
            <w:pPr>
              <w:pStyle w:val="12"/>
              <w:adjustRightInd w:val="0"/>
              <w:snapToGrid w:val="0"/>
              <w:jc w:val="left"/>
            </w:pPr>
            <w:r w:rsidRPr="00BD2FF2">
              <w:rPr>
                <w:rFonts w:hint="eastAsia"/>
              </w:rPr>
              <w:t>限制因素</w:t>
            </w:r>
          </w:p>
        </w:tc>
        <w:tc>
          <w:tcPr>
            <w:tcW w:w="4369" w:type="dxa"/>
            <w:shd w:val="clear" w:color="auto" w:fill="A6A6A6"/>
          </w:tcPr>
          <w:p w:rsidR="002574A8" w:rsidRPr="00BD2FF2" w:rsidRDefault="002574A8" w:rsidP="002574A8">
            <w:pPr>
              <w:pStyle w:val="12"/>
              <w:adjustRightInd w:val="0"/>
              <w:snapToGrid w:val="0"/>
              <w:jc w:val="left"/>
            </w:pPr>
            <w:r w:rsidRPr="00BD2FF2">
              <w:rPr>
                <w:rFonts w:hint="eastAsia"/>
              </w:rPr>
              <w:t>限制说明</w:t>
            </w:r>
          </w:p>
        </w:tc>
        <w:tc>
          <w:tcPr>
            <w:tcW w:w="1018" w:type="dxa"/>
            <w:shd w:val="clear" w:color="auto" w:fill="A6A6A6"/>
          </w:tcPr>
          <w:p w:rsidR="002574A8" w:rsidRPr="00BD2FF2" w:rsidRDefault="002574A8" w:rsidP="002574A8">
            <w:pPr>
              <w:pStyle w:val="12"/>
              <w:adjustRightInd w:val="0"/>
              <w:snapToGrid w:val="0"/>
              <w:jc w:val="left"/>
            </w:pPr>
            <w:r w:rsidRPr="00BD2FF2">
              <w:rPr>
                <w:rFonts w:hint="eastAsia"/>
              </w:rPr>
              <w:t>备注</w:t>
            </w:r>
          </w:p>
        </w:tc>
      </w:tr>
      <w:tr w:rsidR="002574A8" w:rsidRPr="00BD2FF2" w:rsidTr="002574A8">
        <w:trPr>
          <w:trHeight w:val="305"/>
        </w:trPr>
        <w:tc>
          <w:tcPr>
            <w:tcW w:w="2835" w:type="dxa"/>
            <w:vAlign w:val="center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必须采用的技术、工具、编程语言、数据库等</w:t>
            </w:r>
          </w:p>
        </w:tc>
        <w:tc>
          <w:tcPr>
            <w:tcW w:w="4369" w:type="dxa"/>
            <w:vAlign w:val="center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  <w:r w:rsidRPr="00BD2FF2">
              <w:rPr>
                <w:sz w:val="18"/>
              </w:rPr>
              <w:t>B/S混合结构，数据库采用</w:t>
            </w:r>
            <w:r w:rsidRPr="00BD2FF2">
              <w:rPr>
                <w:rFonts w:hint="eastAsia"/>
                <w:sz w:val="18"/>
              </w:rPr>
              <w:t>mysql</w:t>
            </w:r>
            <w:r w:rsidRPr="00BD2FF2">
              <w:rPr>
                <w:sz w:val="18"/>
              </w:rPr>
              <w:t>数据库。其他无特殊限制</w:t>
            </w:r>
          </w:p>
        </w:tc>
        <w:tc>
          <w:tcPr>
            <w:tcW w:w="1018" w:type="dxa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</w:p>
        </w:tc>
      </w:tr>
      <w:tr w:rsidR="002574A8" w:rsidRPr="00BD2FF2" w:rsidTr="002574A8">
        <w:tc>
          <w:tcPr>
            <w:tcW w:w="2835" w:type="dxa"/>
            <w:vAlign w:val="center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不能使用的技术、工具、编程语言、数据库等</w:t>
            </w:r>
          </w:p>
        </w:tc>
        <w:tc>
          <w:tcPr>
            <w:tcW w:w="4369" w:type="dxa"/>
            <w:vAlign w:val="center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无特殊限制</w:t>
            </w:r>
          </w:p>
        </w:tc>
        <w:tc>
          <w:tcPr>
            <w:tcW w:w="1018" w:type="dxa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</w:p>
        </w:tc>
      </w:tr>
      <w:tr w:rsidR="002574A8" w:rsidRPr="00BD2FF2" w:rsidTr="002574A8">
        <w:tc>
          <w:tcPr>
            <w:tcW w:w="2835" w:type="dxa"/>
            <w:vAlign w:val="center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企业策略、政策法规、业界标准</w:t>
            </w:r>
          </w:p>
        </w:tc>
        <w:tc>
          <w:tcPr>
            <w:tcW w:w="4369" w:type="dxa"/>
            <w:vAlign w:val="center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必须遵守中国人民共和国的相关法律法规，</w:t>
            </w:r>
            <w:r w:rsidRPr="00BD2FF2">
              <w:rPr>
                <w:sz w:val="18"/>
              </w:rPr>
              <w:t xml:space="preserve"> </w:t>
            </w:r>
          </w:p>
        </w:tc>
        <w:tc>
          <w:tcPr>
            <w:tcW w:w="1018" w:type="dxa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</w:p>
        </w:tc>
      </w:tr>
      <w:tr w:rsidR="002574A8" w:rsidRPr="00BD2FF2" w:rsidTr="002574A8">
        <w:tc>
          <w:tcPr>
            <w:tcW w:w="2835" w:type="dxa"/>
            <w:vAlign w:val="center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硬件限制</w:t>
            </w:r>
          </w:p>
        </w:tc>
        <w:tc>
          <w:tcPr>
            <w:tcW w:w="4369" w:type="dxa"/>
            <w:vAlign w:val="center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  <w:r w:rsidRPr="00BD2FF2">
              <w:rPr>
                <w:sz w:val="18"/>
              </w:rPr>
              <w:t>无特殊限制</w:t>
            </w:r>
          </w:p>
        </w:tc>
        <w:tc>
          <w:tcPr>
            <w:tcW w:w="1018" w:type="dxa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</w:p>
        </w:tc>
      </w:tr>
      <w:tr w:rsidR="002574A8" w:rsidRPr="00BD2FF2" w:rsidTr="002574A8">
        <w:tc>
          <w:tcPr>
            <w:tcW w:w="2835" w:type="dxa"/>
            <w:vAlign w:val="center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性能限制</w:t>
            </w:r>
          </w:p>
        </w:tc>
        <w:tc>
          <w:tcPr>
            <w:tcW w:w="4369" w:type="dxa"/>
            <w:vAlign w:val="center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  <w:r w:rsidRPr="00BD2FF2">
              <w:rPr>
                <w:sz w:val="18"/>
              </w:rPr>
              <w:t>无特殊限制</w:t>
            </w:r>
          </w:p>
        </w:tc>
        <w:tc>
          <w:tcPr>
            <w:tcW w:w="1018" w:type="dxa"/>
          </w:tcPr>
          <w:p w:rsidR="002574A8" w:rsidRPr="00BD2FF2" w:rsidRDefault="002574A8" w:rsidP="002574A8">
            <w:pPr>
              <w:pStyle w:val="a3"/>
              <w:adjustRightInd w:val="0"/>
              <w:snapToGrid w:val="0"/>
              <w:rPr>
                <w:sz w:val="18"/>
              </w:rPr>
            </w:pPr>
          </w:p>
        </w:tc>
      </w:tr>
    </w:tbl>
    <w:p w:rsidR="002574A8" w:rsidRPr="00F45DE5" w:rsidRDefault="002574A8" w:rsidP="002574A8"/>
    <w:p w:rsidR="002574A8" w:rsidRDefault="002574A8" w:rsidP="002574A8">
      <w:pPr>
        <w:pStyle w:val="2"/>
        <w:numPr>
          <w:ilvl w:val="1"/>
          <w:numId w:val="1"/>
        </w:numPr>
      </w:pPr>
      <w:bookmarkStart w:id="8" w:name="_Toc439597399"/>
      <w:r>
        <w:rPr>
          <w:rFonts w:hint="eastAsia"/>
        </w:rPr>
        <w:lastRenderedPageBreak/>
        <w:t>假定和</w:t>
      </w:r>
      <w:r>
        <w:t>依赖</w:t>
      </w:r>
      <w:bookmarkEnd w:id="8"/>
    </w:p>
    <w:p w:rsidR="002574A8" w:rsidRDefault="002574A8" w:rsidP="002574A8">
      <w:pPr>
        <w:pStyle w:val="af1"/>
        <w:numPr>
          <w:ilvl w:val="0"/>
          <w:numId w:val="43"/>
        </w:numPr>
        <w:spacing w:line="240" w:lineRule="auto"/>
        <w:ind w:firstLineChars="0"/>
      </w:pPr>
      <w:r>
        <w:rPr>
          <w:rFonts w:hint="eastAsia"/>
        </w:rPr>
        <w:t>假设因素</w:t>
      </w:r>
    </w:p>
    <w:p w:rsidR="002574A8" w:rsidRDefault="002574A8" w:rsidP="002574A8">
      <w:pPr>
        <w:pStyle w:val="af3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 w:rsidR="00DB49EE">
        <w:fldChar w:fldCharType="begin"/>
      </w:r>
      <w:r w:rsidR="00DB49EE">
        <w:instrText xml:space="preserve"> STYLEREF 1 \s </w:instrText>
      </w:r>
      <w:r w:rsidR="00DB49EE">
        <w:fldChar w:fldCharType="separate"/>
      </w:r>
      <w:r>
        <w:t>2</w:t>
      </w:r>
      <w:r w:rsidR="00DB49EE"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假设因素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39"/>
        <w:gridCol w:w="6145"/>
        <w:gridCol w:w="1038"/>
      </w:tblGrid>
      <w:tr w:rsidR="002574A8" w:rsidRPr="00BD2FF2" w:rsidTr="002574A8">
        <w:tc>
          <w:tcPr>
            <w:tcW w:w="1039" w:type="dxa"/>
            <w:shd w:val="clear" w:color="auto" w:fill="A6A6A6"/>
          </w:tcPr>
          <w:p w:rsidR="002574A8" w:rsidRPr="00BD2FF2" w:rsidRDefault="002574A8" w:rsidP="002574A8">
            <w:pPr>
              <w:pStyle w:val="12"/>
              <w:ind w:right="240"/>
            </w:pPr>
            <w:r w:rsidRPr="00BD2FF2">
              <w:rPr>
                <w:rFonts w:hint="eastAsia"/>
              </w:rPr>
              <w:t>编号</w:t>
            </w:r>
          </w:p>
        </w:tc>
        <w:tc>
          <w:tcPr>
            <w:tcW w:w="6145" w:type="dxa"/>
            <w:shd w:val="clear" w:color="auto" w:fill="A6A6A6"/>
          </w:tcPr>
          <w:p w:rsidR="002574A8" w:rsidRPr="00BD2FF2" w:rsidRDefault="002574A8" w:rsidP="002574A8">
            <w:pPr>
              <w:pStyle w:val="12"/>
              <w:ind w:right="240"/>
            </w:pPr>
            <w:r w:rsidRPr="00BD2FF2">
              <w:rPr>
                <w:rFonts w:hint="eastAsia"/>
              </w:rPr>
              <w:t>假设</w:t>
            </w:r>
          </w:p>
        </w:tc>
        <w:tc>
          <w:tcPr>
            <w:tcW w:w="1038" w:type="dxa"/>
            <w:shd w:val="clear" w:color="auto" w:fill="A6A6A6"/>
          </w:tcPr>
          <w:p w:rsidR="002574A8" w:rsidRPr="00BD2FF2" w:rsidRDefault="002574A8" w:rsidP="002574A8">
            <w:pPr>
              <w:pStyle w:val="12"/>
              <w:ind w:right="240"/>
            </w:pPr>
            <w:r w:rsidRPr="00BD2FF2">
              <w:rPr>
                <w:rFonts w:hint="eastAsia"/>
              </w:rPr>
              <w:t>备注</w:t>
            </w:r>
          </w:p>
        </w:tc>
      </w:tr>
      <w:tr w:rsidR="002574A8" w:rsidRPr="00BD2FF2" w:rsidTr="002574A8">
        <w:trPr>
          <w:trHeight w:val="305"/>
        </w:trPr>
        <w:tc>
          <w:tcPr>
            <w:tcW w:w="1039" w:type="dxa"/>
            <w:vAlign w:val="center"/>
          </w:tcPr>
          <w:p w:rsidR="002574A8" w:rsidRPr="00BD2FF2" w:rsidRDefault="002574A8" w:rsidP="002574A8">
            <w:pPr>
              <w:pStyle w:val="a3"/>
              <w:jc w:val="center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1</w:t>
            </w:r>
          </w:p>
        </w:tc>
        <w:tc>
          <w:tcPr>
            <w:tcW w:w="6145" w:type="dxa"/>
          </w:tcPr>
          <w:p w:rsidR="002574A8" w:rsidRPr="00BD2FF2" w:rsidRDefault="002574A8" w:rsidP="002574A8">
            <w:pPr>
              <w:pStyle w:val="a3"/>
              <w:rPr>
                <w:sz w:val="18"/>
              </w:rPr>
            </w:pPr>
            <w:r w:rsidRPr="00BD2FF2">
              <w:rPr>
                <w:sz w:val="18"/>
              </w:rPr>
              <w:t>客户端操作系统</w:t>
            </w:r>
            <w:r w:rsidRPr="00BD2FF2">
              <w:rPr>
                <w:rFonts w:hint="eastAsia"/>
                <w:sz w:val="18"/>
              </w:rPr>
              <w:t>IE8.0以上或firefox3.0以上版本</w:t>
            </w:r>
            <w:r w:rsidRPr="00BD2FF2">
              <w:rPr>
                <w:sz w:val="18"/>
              </w:rPr>
              <w:t xml:space="preserve"> </w:t>
            </w:r>
          </w:p>
        </w:tc>
        <w:tc>
          <w:tcPr>
            <w:tcW w:w="1038" w:type="dxa"/>
          </w:tcPr>
          <w:p w:rsidR="002574A8" w:rsidRPr="00BD2FF2" w:rsidRDefault="002574A8" w:rsidP="002574A8">
            <w:pPr>
              <w:pStyle w:val="a3"/>
              <w:rPr>
                <w:sz w:val="18"/>
              </w:rPr>
            </w:pPr>
          </w:p>
        </w:tc>
      </w:tr>
      <w:tr w:rsidR="002574A8" w:rsidRPr="00BD2FF2" w:rsidTr="002574A8">
        <w:tc>
          <w:tcPr>
            <w:tcW w:w="1039" w:type="dxa"/>
            <w:vAlign w:val="center"/>
          </w:tcPr>
          <w:p w:rsidR="002574A8" w:rsidRPr="00BD2FF2" w:rsidRDefault="002574A8" w:rsidP="002574A8">
            <w:pPr>
              <w:pStyle w:val="a3"/>
              <w:jc w:val="center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2</w:t>
            </w:r>
          </w:p>
        </w:tc>
        <w:tc>
          <w:tcPr>
            <w:tcW w:w="6145" w:type="dxa"/>
          </w:tcPr>
          <w:p w:rsidR="002574A8" w:rsidRPr="00BD2FF2" w:rsidRDefault="002574A8" w:rsidP="002574A8">
            <w:pPr>
              <w:pStyle w:val="a3"/>
              <w:rPr>
                <w:sz w:val="18"/>
              </w:rPr>
            </w:pPr>
            <w:r w:rsidRPr="00BD2FF2">
              <w:rPr>
                <w:sz w:val="18"/>
              </w:rPr>
              <w:t>对现有业务、功能描述与实际情况基本相符合，对需求的变更不影响系统框架大的调整。</w:t>
            </w:r>
          </w:p>
        </w:tc>
        <w:tc>
          <w:tcPr>
            <w:tcW w:w="1038" w:type="dxa"/>
          </w:tcPr>
          <w:p w:rsidR="002574A8" w:rsidRPr="00BD2FF2" w:rsidRDefault="002574A8" w:rsidP="002574A8">
            <w:pPr>
              <w:pStyle w:val="a3"/>
              <w:rPr>
                <w:sz w:val="18"/>
              </w:rPr>
            </w:pPr>
          </w:p>
        </w:tc>
      </w:tr>
    </w:tbl>
    <w:p w:rsidR="002574A8" w:rsidRDefault="002574A8" w:rsidP="002574A8">
      <w:pPr>
        <w:pStyle w:val="af1"/>
        <w:numPr>
          <w:ilvl w:val="0"/>
          <w:numId w:val="43"/>
        </w:numPr>
        <w:spacing w:line="240" w:lineRule="auto"/>
        <w:ind w:firstLineChars="0"/>
      </w:pPr>
      <w:r>
        <w:rPr>
          <w:rFonts w:hint="eastAsia"/>
        </w:rPr>
        <w:t>依赖因素</w:t>
      </w:r>
    </w:p>
    <w:p w:rsidR="002574A8" w:rsidRDefault="002574A8" w:rsidP="002574A8">
      <w:pPr>
        <w:pStyle w:val="af3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 w:rsidR="00DB49EE">
        <w:fldChar w:fldCharType="begin"/>
      </w:r>
      <w:r w:rsidR="00DB49EE">
        <w:instrText xml:space="preserve"> STYLEREF 1 \s </w:instrText>
      </w:r>
      <w:r w:rsidR="00DB49EE">
        <w:fldChar w:fldCharType="separate"/>
      </w:r>
      <w:r>
        <w:t>2</w:t>
      </w:r>
      <w:r w:rsidR="00DB49EE"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依赖因素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"/>
        <w:gridCol w:w="1746"/>
        <w:gridCol w:w="4338"/>
        <w:gridCol w:w="1146"/>
      </w:tblGrid>
      <w:tr w:rsidR="002574A8" w:rsidRPr="00BD2FF2" w:rsidTr="002574A8">
        <w:tc>
          <w:tcPr>
            <w:tcW w:w="992" w:type="dxa"/>
            <w:shd w:val="clear" w:color="auto" w:fill="A6A6A6"/>
          </w:tcPr>
          <w:p w:rsidR="002574A8" w:rsidRPr="00BD2FF2" w:rsidRDefault="002574A8" w:rsidP="002574A8">
            <w:pPr>
              <w:pStyle w:val="12"/>
              <w:ind w:right="240"/>
            </w:pPr>
            <w:r w:rsidRPr="00BD2FF2">
              <w:rPr>
                <w:rFonts w:hint="eastAsia"/>
              </w:rPr>
              <w:t>编号</w:t>
            </w:r>
          </w:p>
        </w:tc>
        <w:tc>
          <w:tcPr>
            <w:tcW w:w="1746" w:type="dxa"/>
            <w:shd w:val="clear" w:color="auto" w:fill="A6A6A6"/>
          </w:tcPr>
          <w:p w:rsidR="002574A8" w:rsidRPr="00BD2FF2" w:rsidRDefault="002574A8" w:rsidP="002574A8">
            <w:pPr>
              <w:pStyle w:val="12"/>
              <w:ind w:right="240"/>
            </w:pPr>
            <w:r w:rsidRPr="00BD2FF2">
              <w:rPr>
                <w:rFonts w:hint="eastAsia"/>
              </w:rPr>
              <w:t>依赖</w:t>
            </w:r>
          </w:p>
        </w:tc>
        <w:tc>
          <w:tcPr>
            <w:tcW w:w="4338" w:type="dxa"/>
            <w:shd w:val="clear" w:color="auto" w:fill="A6A6A6"/>
          </w:tcPr>
          <w:p w:rsidR="002574A8" w:rsidRPr="00BD2FF2" w:rsidRDefault="002574A8" w:rsidP="002574A8">
            <w:pPr>
              <w:pStyle w:val="12"/>
              <w:ind w:right="240"/>
            </w:pPr>
            <w:r w:rsidRPr="00BD2FF2">
              <w:rPr>
                <w:rFonts w:hint="eastAsia"/>
              </w:rPr>
              <w:t>依赖说明</w:t>
            </w:r>
          </w:p>
        </w:tc>
        <w:tc>
          <w:tcPr>
            <w:tcW w:w="1146" w:type="dxa"/>
            <w:shd w:val="clear" w:color="auto" w:fill="A6A6A6"/>
          </w:tcPr>
          <w:p w:rsidR="002574A8" w:rsidRPr="00BD2FF2" w:rsidRDefault="002574A8" w:rsidP="002574A8">
            <w:pPr>
              <w:pStyle w:val="12"/>
              <w:ind w:right="240"/>
            </w:pPr>
            <w:r w:rsidRPr="00BD2FF2">
              <w:rPr>
                <w:rFonts w:hint="eastAsia"/>
              </w:rPr>
              <w:t>备注</w:t>
            </w:r>
          </w:p>
        </w:tc>
      </w:tr>
      <w:tr w:rsidR="002574A8" w:rsidRPr="00BD2FF2" w:rsidTr="002574A8">
        <w:trPr>
          <w:trHeight w:val="305"/>
        </w:trPr>
        <w:tc>
          <w:tcPr>
            <w:tcW w:w="992" w:type="dxa"/>
            <w:vAlign w:val="center"/>
          </w:tcPr>
          <w:p w:rsidR="002574A8" w:rsidRPr="00BD2FF2" w:rsidRDefault="002574A8" w:rsidP="002574A8">
            <w:pPr>
              <w:pStyle w:val="a3"/>
              <w:jc w:val="center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1</w:t>
            </w:r>
          </w:p>
        </w:tc>
        <w:tc>
          <w:tcPr>
            <w:tcW w:w="1746" w:type="dxa"/>
            <w:vAlign w:val="center"/>
          </w:tcPr>
          <w:p w:rsidR="002574A8" w:rsidRPr="00BD2FF2" w:rsidRDefault="002574A8" w:rsidP="002574A8">
            <w:pPr>
              <w:pStyle w:val="a3"/>
              <w:rPr>
                <w:sz w:val="18"/>
              </w:rPr>
            </w:pPr>
            <w:r w:rsidRPr="00BD2FF2">
              <w:rPr>
                <w:sz w:val="18"/>
              </w:rPr>
              <w:t>M</w:t>
            </w:r>
            <w:r w:rsidRPr="00BD2FF2">
              <w:rPr>
                <w:rFonts w:hint="eastAsia"/>
                <w:sz w:val="18"/>
              </w:rPr>
              <w:t>ysql</w:t>
            </w:r>
          </w:p>
        </w:tc>
        <w:tc>
          <w:tcPr>
            <w:tcW w:w="4338" w:type="dxa"/>
            <w:vAlign w:val="center"/>
          </w:tcPr>
          <w:p w:rsidR="002574A8" w:rsidRPr="00BD2FF2" w:rsidRDefault="002574A8" w:rsidP="002574A8">
            <w:pPr>
              <w:pStyle w:val="a3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业务数据存储在mysql数据库中</w:t>
            </w:r>
          </w:p>
        </w:tc>
        <w:tc>
          <w:tcPr>
            <w:tcW w:w="1146" w:type="dxa"/>
          </w:tcPr>
          <w:p w:rsidR="002574A8" w:rsidRPr="00BD2FF2" w:rsidRDefault="002574A8" w:rsidP="002574A8">
            <w:pPr>
              <w:pStyle w:val="a3"/>
              <w:rPr>
                <w:sz w:val="18"/>
              </w:rPr>
            </w:pPr>
          </w:p>
        </w:tc>
      </w:tr>
      <w:tr w:rsidR="002574A8" w:rsidRPr="00BD2FF2" w:rsidTr="002574A8">
        <w:tc>
          <w:tcPr>
            <w:tcW w:w="992" w:type="dxa"/>
            <w:vAlign w:val="center"/>
          </w:tcPr>
          <w:p w:rsidR="002574A8" w:rsidRPr="00BD2FF2" w:rsidRDefault="002574A8" w:rsidP="002574A8">
            <w:pPr>
              <w:pStyle w:val="a3"/>
              <w:jc w:val="center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2</w:t>
            </w:r>
          </w:p>
        </w:tc>
        <w:tc>
          <w:tcPr>
            <w:tcW w:w="1746" w:type="dxa"/>
            <w:vAlign w:val="center"/>
          </w:tcPr>
          <w:p w:rsidR="002574A8" w:rsidRPr="00BD2FF2" w:rsidRDefault="002574A8" w:rsidP="002574A8">
            <w:pPr>
              <w:pStyle w:val="a3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Tomcat</w:t>
            </w:r>
          </w:p>
        </w:tc>
        <w:tc>
          <w:tcPr>
            <w:tcW w:w="4338" w:type="dxa"/>
            <w:vAlign w:val="center"/>
          </w:tcPr>
          <w:p w:rsidR="002574A8" w:rsidRPr="00BD2FF2" w:rsidRDefault="002574A8" w:rsidP="002574A8">
            <w:pPr>
              <w:pStyle w:val="a3"/>
              <w:rPr>
                <w:sz w:val="18"/>
              </w:rPr>
            </w:pPr>
            <w:r w:rsidRPr="00BD2FF2">
              <w:rPr>
                <w:rFonts w:hint="eastAsia"/>
                <w:sz w:val="18"/>
              </w:rPr>
              <w:t>系统Web发布通过tomcat实现</w:t>
            </w:r>
          </w:p>
        </w:tc>
        <w:tc>
          <w:tcPr>
            <w:tcW w:w="1146" w:type="dxa"/>
          </w:tcPr>
          <w:p w:rsidR="002574A8" w:rsidRPr="00BD2FF2" w:rsidRDefault="002574A8" w:rsidP="002574A8">
            <w:pPr>
              <w:pStyle w:val="a3"/>
              <w:rPr>
                <w:sz w:val="18"/>
              </w:rPr>
            </w:pPr>
          </w:p>
        </w:tc>
      </w:tr>
    </w:tbl>
    <w:p w:rsidR="002574A8" w:rsidRDefault="002574A8" w:rsidP="002574A8">
      <w:pPr>
        <w:pStyle w:val="2"/>
        <w:numPr>
          <w:ilvl w:val="1"/>
          <w:numId w:val="1"/>
        </w:numPr>
      </w:pPr>
      <w:bookmarkStart w:id="9" w:name="_Toc439597400"/>
      <w:r>
        <w:rPr>
          <w:rFonts w:hint="eastAsia"/>
        </w:rPr>
        <w:t>需求</w:t>
      </w:r>
      <w:r>
        <w:t>概述</w:t>
      </w:r>
      <w:bookmarkEnd w:id="9"/>
    </w:p>
    <w:p w:rsidR="002574A8" w:rsidRDefault="002574A8" w:rsidP="002574A8">
      <w:r>
        <w:rPr>
          <w:rFonts w:hint="eastAsia"/>
        </w:rPr>
        <w:t>本</w:t>
      </w:r>
      <w:r>
        <w:t>系统由四种角色：监测点用户，市级用户，省级用户，系统</w:t>
      </w:r>
      <w:r>
        <w:rPr>
          <w:rFonts w:hint="eastAsia"/>
        </w:rPr>
        <w:t>管理员。</w:t>
      </w:r>
    </w:p>
    <w:p w:rsidR="002574A8" w:rsidRDefault="002574A8" w:rsidP="002574A8">
      <w:pPr>
        <w:ind w:firstLineChars="213" w:firstLine="426"/>
      </w:pPr>
      <w:r w:rsidRPr="00283376">
        <w:rPr>
          <w:rFonts w:hint="eastAsia"/>
        </w:rPr>
        <w:t>省管理部门创建服务机构账号；就业服务机构通过账号登录系统，补充各级服务机构信息，经市管理部门备案后，市管理部门进行审核，全部通过后，报送省级管理部门；市级管理部门审核、汇总各区县公共及经营性人力资源服务机构报送的数据，上报省厅；省厅对数据进行汇总。</w:t>
      </w:r>
    </w:p>
    <w:p w:rsidR="002574A8" w:rsidRPr="00580AEE" w:rsidRDefault="002574A8" w:rsidP="002574A8">
      <w:pPr>
        <w:ind w:firstLineChars="213" w:firstLine="426"/>
      </w:pPr>
      <w:r>
        <w:rPr>
          <w:rFonts w:hint="eastAsia"/>
        </w:rPr>
        <w:t>系统</w:t>
      </w:r>
      <w:r>
        <w:t>管理员可以管理省用户。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1701"/>
        <w:gridCol w:w="5670"/>
      </w:tblGrid>
      <w:tr w:rsidR="002574A8" w:rsidTr="002574A8">
        <w:tc>
          <w:tcPr>
            <w:tcW w:w="959" w:type="dxa"/>
            <w:shd w:val="clear" w:color="auto" w:fill="EEECE1"/>
            <w:vAlign w:val="center"/>
          </w:tcPr>
          <w:p w:rsidR="002574A8" w:rsidRDefault="002574A8" w:rsidP="002574A8">
            <w:pPr>
              <w:jc w:val="center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功能类别</w:t>
            </w:r>
          </w:p>
        </w:tc>
        <w:tc>
          <w:tcPr>
            <w:tcW w:w="1701" w:type="dxa"/>
            <w:shd w:val="clear" w:color="auto" w:fill="EEECE1"/>
            <w:vAlign w:val="center"/>
          </w:tcPr>
          <w:p w:rsidR="002574A8" w:rsidRDefault="002574A8" w:rsidP="002574A8">
            <w:pPr>
              <w:jc w:val="center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功能名称</w:t>
            </w:r>
          </w:p>
        </w:tc>
        <w:tc>
          <w:tcPr>
            <w:tcW w:w="5670" w:type="dxa"/>
            <w:shd w:val="clear" w:color="auto" w:fill="EEECE1"/>
            <w:vAlign w:val="center"/>
          </w:tcPr>
          <w:p w:rsidR="002574A8" w:rsidRDefault="002574A8" w:rsidP="002574A8">
            <w:pPr>
              <w:jc w:val="center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一般过程描述</w:t>
            </w:r>
          </w:p>
        </w:tc>
      </w:tr>
      <w:tr w:rsidR="002574A8" w:rsidTr="002574A8">
        <w:tc>
          <w:tcPr>
            <w:tcW w:w="959" w:type="dxa"/>
            <w:vMerge w:val="restart"/>
            <w:vAlign w:val="center"/>
          </w:tcPr>
          <w:p w:rsidR="002574A8" w:rsidRPr="003F64D9" w:rsidRDefault="002574A8" w:rsidP="002574A8">
            <w:pPr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人力资源</w:t>
            </w:r>
            <w:r w:rsidRPr="003F64D9">
              <w:rPr>
                <w:rFonts w:hAnsi="宋体" w:hint="eastAsia"/>
                <w:szCs w:val="21"/>
              </w:rPr>
              <w:t>市场用户</w:t>
            </w: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用户信息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修改人力资源市场用户基本信息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3F64D9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数据填报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填报人力资源市场用户监测数据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3F64D9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数据查询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查询人力资源市场用户以往调查期数据状态</w:t>
            </w:r>
          </w:p>
        </w:tc>
      </w:tr>
      <w:tr w:rsidR="002574A8" w:rsidTr="002574A8">
        <w:tc>
          <w:tcPr>
            <w:tcW w:w="959" w:type="dxa"/>
            <w:vMerge w:val="restart"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  <w:r w:rsidRPr="00D036D3">
              <w:rPr>
                <w:rFonts w:hAnsi="宋体" w:hint="eastAsia"/>
                <w:szCs w:val="21"/>
              </w:rPr>
              <w:t>市</w:t>
            </w:r>
          </w:p>
          <w:p w:rsidR="002574A8" w:rsidRPr="00D036D3" w:rsidRDefault="002574A8" w:rsidP="002574A8">
            <w:pPr>
              <w:rPr>
                <w:szCs w:val="21"/>
              </w:rPr>
            </w:pPr>
            <w:r w:rsidRPr="00D036D3">
              <w:rPr>
                <w:rFonts w:hAnsi="宋体" w:hint="eastAsia"/>
                <w:szCs w:val="21"/>
              </w:rPr>
              <w:t>区县</w:t>
            </w: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管理人力资源市场用户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创建监测点账号和基本信息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上报备案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对当前调查</w:t>
            </w:r>
            <w:proofErr w:type="gramStart"/>
            <w:r w:rsidRPr="00283376">
              <w:rPr>
                <w:rFonts w:hAnsi="宋体" w:hint="eastAsia"/>
                <w:color w:val="000000" w:themeColor="text1"/>
                <w:szCs w:val="21"/>
              </w:rPr>
              <w:t>期选择需</w:t>
            </w:r>
            <w:proofErr w:type="gramEnd"/>
            <w:r w:rsidRPr="00283376">
              <w:rPr>
                <w:rFonts w:hAnsi="宋体" w:hint="eastAsia"/>
                <w:color w:val="000000" w:themeColor="text1"/>
                <w:szCs w:val="21"/>
              </w:rPr>
              <w:t>录入数据的人力资源市场用户，上报备案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用户填报情况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查看审核人力资源市场用户上报的数据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报表管理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上报本期数据，查询</w:t>
            </w:r>
            <w:proofErr w:type="gramStart"/>
            <w:r w:rsidRPr="00283376">
              <w:rPr>
                <w:rFonts w:hAnsi="宋体" w:hint="eastAsia"/>
                <w:color w:val="000000" w:themeColor="text1"/>
                <w:szCs w:val="21"/>
              </w:rPr>
              <w:t>往期数据</w:t>
            </w:r>
            <w:proofErr w:type="gramEnd"/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数据退回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退回上报数据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数据汇总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查询汇总表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数据导出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按报送期导出人力资源市场用户信息、报表等数据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数据查询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对本市已创建用户进行条件查询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widowControl/>
              <w:rPr>
                <w:rFonts w:cs="宋体"/>
                <w:color w:val="000000" w:themeColor="text1"/>
                <w:szCs w:val="21"/>
              </w:rPr>
            </w:pPr>
            <w:r w:rsidRPr="00283376">
              <w:rPr>
                <w:rFonts w:hAnsi="宋体" w:cs="宋体" w:hint="eastAsia"/>
                <w:color w:val="000000" w:themeColor="text1"/>
                <w:szCs w:val="21"/>
              </w:rPr>
              <w:t>发布通知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发布、删除通知信息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widowControl/>
              <w:rPr>
                <w:rFonts w:hAnsi="宋体" w:cs="宋体"/>
                <w:color w:val="000000" w:themeColor="text1"/>
                <w:szCs w:val="21"/>
              </w:rPr>
            </w:pPr>
            <w:r w:rsidRPr="00283376">
              <w:rPr>
                <w:rFonts w:hAnsi="宋体" w:cs="宋体" w:hint="eastAsia"/>
                <w:color w:val="000000" w:themeColor="text1"/>
                <w:szCs w:val="21"/>
              </w:rPr>
              <w:t>数据分析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rFonts w:hAnsi="宋体"/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分析全市人力资源市场用户采集数据</w:t>
            </w:r>
          </w:p>
        </w:tc>
      </w:tr>
      <w:tr w:rsidR="002574A8" w:rsidTr="002574A8">
        <w:tc>
          <w:tcPr>
            <w:tcW w:w="959" w:type="dxa"/>
            <w:vMerge w:val="restart"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  <w:r w:rsidRPr="00D036D3">
              <w:rPr>
                <w:rFonts w:hAnsi="宋体" w:hint="eastAsia"/>
                <w:szCs w:val="21"/>
              </w:rPr>
              <w:t>省</w:t>
            </w: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企业备案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查看各市已备案监测点信息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企业查询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按需要对备案监测点进行查询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报表管理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审核地市上报的数据并汇总上报？</w:t>
            </w:r>
            <w:r w:rsidRPr="00283376">
              <w:rPr>
                <w:rFonts w:hAnsi="宋体"/>
                <w:color w:val="000000" w:themeColor="text1"/>
                <w:szCs w:val="21"/>
              </w:rPr>
              <w:t>给谁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数据退回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退回上报数据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数据汇总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查询汇总表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数据导出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按报送期导出监测点信息、报表等数据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数据查询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对全省已创建用户进行条件查询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取样分析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int="eastAsia"/>
                <w:color w:val="000000" w:themeColor="text1"/>
              </w:rPr>
              <w:t>分析全省备案</w:t>
            </w:r>
            <w:r w:rsidRPr="00283376">
              <w:rPr>
                <w:rFonts w:hAnsi="宋体" w:hint="eastAsia"/>
                <w:color w:val="000000" w:themeColor="text1"/>
                <w:szCs w:val="21"/>
              </w:rPr>
              <w:t>人力资源市场用户</w:t>
            </w:r>
            <w:r w:rsidRPr="00283376">
              <w:rPr>
                <w:rFonts w:hint="eastAsia"/>
                <w:color w:val="000000" w:themeColor="text1"/>
              </w:rPr>
              <w:t>各行业的占比情况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图表分析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</w:rPr>
            </w:pPr>
            <w:r w:rsidRPr="00283376">
              <w:rPr>
                <w:rFonts w:hint="eastAsia"/>
                <w:color w:val="000000" w:themeColor="text1"/>
              </w:rPr>
              <w:t>用图表方式分析</w:t>
            </w:r>
            <w:r w:rsidRPr="00283376">
              <w:rPr>
                <w:rFonts w:hAnsi="宋体" w:hint="eastAsia"/>
                <w:color w:val="000000" w:themeColor="text1"/>
                <w:szCs w:val="21"/>
              </w:rPr>
              <w:t>人力资源市场用户</w:t>
            </w:r>
            <w:r w:rsidRPr="00283376">
              <w:rPr>
                <w:rFonts w:hint="eastAsia"/>
                <w:color w:val="000000" w:themeColor="text1"/>
              </w:rPr>
              <w:t>数据变动情况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固定报表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输出六类固定格式报表到</w:t>
            </w:r>
            <w:r w:rsidRPr="00283376">
              <w:rPr>
                <w:rFonts w:hAnsi="宋体"/>
                <w:color w:val="000000" w:themeColor="text1"/>
                <w:szCs w:val="21"/>
              </w:rPr>
              <w:t>word</w:t>
            </w:r>
            <w:r w:rsidRPr="00283376">
              <w:rPr>
                <w:rFonts w:hAnsi="宋体" w:hint="eastAsia"/>
                <w:color w:val="000000" w:themeColor="text1"/>
                <w:szCs w:val="21"/>
              </w:rPr>
              <w:t>文件中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发布通知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发布、删除通知信息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D036D3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系统管理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color w:val="000000" w:themeColor="text1"/>
                <w:szCs w:val="21"/>
              </w:rPr>
            </w:pPr>
            <w:r w:rsidRPr="00283376">
              <w:rPr>
                <w:rFonts w:hAnsi="宋体" w:hint="eastAsia"/>
                <w:color w:val="000000" w:themeColor="text1"/>
                <w:szCs w:val="21"/>
              </w:rPr>
              <w:t>设置上报时限、管理用户、监控系统运行情况</w:t>
            </w:r>
          </w:p>
        </w:tc>
      </w:tr>
      <w:tr w:rsidR="002574A8" w:rsidTr="002574A8">
        <w:tc>
          <w:tcPr>
            <w:tcW w:w="959" w:type="dxa"/>
            <w:vMerge w:val="restart"/>
            <w:vAlign w:val="center"/>
          </w:tcPr>
          <w:p w:rsidR="002574A8" w:rsidRPr="0027027D" w:rsidRDefault="002574A8" w:rsidP="002574A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系统</w:t>
            </w:r>
            <w:r>
              <w:rPr>
                <w:szCs w:val="21"/>
              </w:rPr>
              <w:t>管理员</w:t>
            </w: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rFonts w:hAnsi="宋体"/>
                <w:color w:val="000000" w:themeColor="text1"/>
                <w:szCs w:val="21"/>
              </w:rPr>
            </w:pPr>
            <w:r>
              <w:rPr>
                <w:rFonts w:hAnsi="宋体" w:hint="eastAsia"/>
                <w:color w:val="000000" w:themeColor="text1"/>
                <w:szCs w:val="21"/>
              </w:rPr>
              <w:t>管理</w:t>
            </w:r>
            <w:proofErr w:type="gramStart"/>
            <w:r>
              <w:rPr>
                <w:rFonts w:hAnsi="宋体"/>
                <w:color w:val="000000" w:themeColor="text1"/>
                <w:szCs w:val="21"/>
              </w:rPr>
              <w:t>省用户</w:t>
            </w:r>
            <w:proofErr w:type="gramEnd"/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rFonts w:hAnsi="宋体"/>
                <w:color w:val="000000" w:themeColor="text1"/>
                <w:szCs w:val="21"/>
              </w:rPr>
            </w:pPr>
            <w:proofErr w:type="gramStart"/>
            <w:r>
              <w:rPr>
                <w:rFonts w:hAnsi="宋体" w:hint="eastAsia"/>
                <w:color w:val="000000" w:themeColor="text1"/>
                <w:szCs w:val="21"/>
              </w:rPr>
              <w:t>修改</w:t>
            </w:r>
            <w:r>
              <w:rPr>
                <w:rFonts w:hAnsi="宋体"/>
                <w:color w:val="000000" w:themeColor="text1"/>
                <w:szCs w:val="21"/>
              </w:rPr>
              <w:t>省用户</w:t>
            </w:r>
            <w:proofErr w:type="gramEnd"/>
            <w:r>
              <w:rPr>
                <w:rFonts w:hAnsi="宋体"/>
                <w:color w:val="000000" w:themeColor="text1"/>
                <w:szCs w:val="21"/>
              </w:rPr>
              <w:t>信息</w:t>
            </w:r>
            <w:r>
              <w:rPr>
                <w:rFonts w:hAnsi="宋体" w:hint="eastAsia"/>
                <w:color w:val="000000" w:themeColor="text1"/>
                <w:szCs w:val="21"/>
              </w:rPr>
              <w:t>，</w:t>
            </w:r>
            <w:r>
              <w:rPr>
                <w:rFonts w:hAnsi="宋体"/>
                <w:color w:val="000000" w:themeColor="text1"/>
                <w:szCs w:val="21"/>
              </w:rPr>
              <w:t>新增或</w:t>
            </w:r>
            <w:proofErr w:type="gramStart"/>
            <w:r>
              <w:rPr>
                <w:rFonts w:hAnsi="宋体"/>
                <w:color w:val="000000" w:themeColor="text1"/>
                <w:szCs w:val="21"/>
              </w:rPr>
              <w:t>删除</w:t>
            </w:r>
            <w:r>
              <w:rPr>
                <w:rFonts w:hAnsi="宋体" w:hint="eastAsia"/>
                <w:color w:val="000000" w:themeColor="text1"/>
                <w:szCs w:val="21"/>
              </w:rPr>
              <w:t>省</w:t>
            </w:r>
            <w:r>
              <w:rPr>
                <w:rFonts w:hAnsi="宋体"/>
                <w:color w:val="000000" w:themeColor="text1"/>
                <w:szCs w:val="21"/>
              </w:rPr>
              <w:t>用户</w:t>
            </w:r>
            <w:proofErr w:type="gramEnd"/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27027D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rFonts w:hAnsi="宋体"/>
                <w:color w:val="000000" w:themeColor="text1"/>
                <w:szCs w:val="21"/>
              </w:rPr>
            </w:pPr>
            <w:proofErr w:type="gramStart"/>
            <w:r>
              <w:rPr>
                <w:rFonts w:hAnsi="宋体" w:hint="eastAsia"/>
                <w:color w:val="000000" w:themeColor="text1"/>
                <w:szCs w:val="21"/>
              </w:rPr>
              <w:t>管理</w:t>
            </w:r>
            <w:r>
              <w:rPr>
                <w:rFonts w:hAnsi="宋体"/>
                <w:color w:val="000000" w:themeColor="text1"/>
                <w:szCs w:val="21"/>
              </w:rPr>
              <w:t>市</w:t>
            </w:r>
            <w:proofErr w:type="gramEnd"/>
            <w:r>
              <w:rPr>
                <w:rFonts w:hAnsi="宋体"/>
                <w:color w:val="000000" w:themeColor="text1"/>
                <w:szCs w:val="21"/>
              </w:rPr>
              <w:t>用户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rFonts w:hAnsi="宋体"/>
                <w:color w:val="000000" w:themeColor="text1"/>
                <w:szCs w:val="21"/>
              </w:rPr>
            </w:pPr>
            <w:proofErr w:type="gramStart"/>
            <w:r>
              <w:rPr>
                <w:rFonts w:hAnsi="宋体" w:hint="eastAsia"/>
                <w:color w:val="000000" w:themeColor="text1"/>
                <w:szCs w:val="21"/>
              </w:rPr>
              <w:t>修改</w:t>
            </w:r>
            <w:r>
              <w:rPr>
                <w:rFonts w:hAnsi="宋体"/>
                <w:color w:val="000000" w:themeColor="text1"/>
                <w:szCs w:val="21"/>
              </w:rPr>
              <w:t>市</w:t>
            </w:r>
            <w:proofErr w:type="gramEnd"/>
            <w:r>
              <w:rPr>
                <w:rFonts w:hAnsi="宋体"/>
                <w:color w:val="000000" w:themeColor="text1"/>
                <w:szCs w:val="21"/>
              </w:rPr>
              <w:t>用户信息</w:t>
            </w:r>
            <w:r>
              <w:rPr>
                <w:rFonts w:hAnsi="宋体" w:hint="eastAsia"/>
                <w:color w:val="000000" w:themeColor="text1"/>
                <w:szCs w:val="21"/>
              </w:rPr>
              <w:t>，</w:t>
            </w:r>
            <w:r>
              <w:rPr>
                <w:rFonts w:hAnsi="宋体"/>
                <w:color w:val="000000" w:themeColor="text1"/>
                <w:szCs w:val="21"/>
              </w:rPr>
              <w:t>新增或</w:t>
            </w:r>
            <w:proofErr w:type="gramStart"/>
            <w:r>
              <w:rPr>
                <w:rFonts w:hAnsi="宋体"/>
                <w:color w:val="000000" w:themeColor="text1"/>
                <w:szCs w:val="21"/>
              </w:rPr>
              <w:t>删除市</w:t>
            </w:r>
            <w:proofErr w:type="gramEnd"/>
            <w:r>
              <w:rPr>
                <w:rFonts w:hAnsi="宋体"/>
                <w:color w:val="000000" w:themeColor="text1"/>
                <w:szCs w:val="21"/>
              </w:rPr>
              <w:t>用户</w:t>
            </w:r>
          </w:p>
        </w:tc>
      </w:tr>
      <w:tr w:rsidR="002574A8" w:rsidTr="002574A8">
        <w:tc>
          <w:tcPr>
            <w:tcW w:w="959" w:type="dxa"/>
            <w:vMerge/>
            <w:vAlign w:val="center"/>
          </w:tcPr>
          <w:p w:rsidR="002574A8" w:rsidRPr="0027027D" w:rsidRDefault="002574A8" w:rsidP="002574A8"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 w:rsidR="002574A8" w:rsidRPr="00283376" w:rsidRDefault="002574A8" w:rsidP="002574A8">
            <w:pPr>
              <w:rPr>
                <w:rFonts w:hAnsi="宋体"/>
                <w:color w:val="000000" w:themeColor="text1"/>
                <w:szCs w:val="21"/>
              </w:rPr>
            </w:pPr>
            <w:r>
              <w:rPr>
                <w:rFonts w:hAnsi="宋体" w:hint="eastAsia"/>
                <w:color w:val="000000" w:themeColor="text1"/>
                <w:szCs w:val="21"/>
              </w:rPr>
              <w:t>系统</w:t>
            </w:r>
            <w:r>
              <w:rPr>
                <w:rFonts w:hAnsi="宋体"/>
                <w:color w:val="000000" w:themeColor="text1"/>
                <w:szCs w:val="21"/>
              </w:rPr>
              <w:t>监控</w:t>
            </w:r>
          </w:p>
        </w:tc>
        <w:tc>
          <w:tcPr>
            <w:tcW w:w="5670" w:type="dxa"/>
            <w:vAlign w:val="center"/>
          </w:tcPr>
          <w:p w:rsidR="002574A8" w:rsidRPr="00283376" w:rsidRDefault="002574A8" w:rsidP="002574A8">
            <w:pPr>
              <w:rPr>
                <w:rFonts w:hAnsi="宋体"/>
                <w:color w:val="000000" w:themeColor="text1"/>
                <w:szCs w:val="21"/>
              </w:rPr>
            </w:pPr>
            <w:r>
              <w:rPr>
                <w:rFonts w:hAnsi="宋体" w:hint="eastAsia"/>
                <w:color w:val="000000" w:themeColor="text1"/>
                <w:szCs w:val="21"/>
              </w:rPr>
              <w:t>监控</w:t>
            </w:r>
            <w:r>
              <w:rPr>
                <w:rFonts w:hAnsi="宋体"/>
                <w:color w:val="000000" w:themeColor="text1"/>
                <w:szCs w:val="21"/>
              </w:rPr>
              <w:t>系统运行情况</w:t>
            </w:r>
          </w:p>
        </w:tc>
      </w:tr>
    </w:tbl>
    <w:p w:rsidR="002574A8" w:rsidRPr="00C81787" w:rsidRDefault="002574A8" w:rsidP="002574A8"/>
    <w:p w:rsidR="003C4C00" w:rsidRPr="00F45DE5" w:rsidRDefault="003C4C00" w:rsidP="00AE42F7"/>
    <w:p w:rsidR="00F45DE5" w:rsidRDefault="00F45DE5" w:rsidP="00AF3860">
      <w:pPr>
        <w:pStyle w:val="1"/>
        <w:numPr>
          <w:ilvl w:val="0"/>
          <w:numId w:val="1"/>
        </w:numPr>
        <w:ind w:left="720" w:hanging="720"/>
      </w:pPr>
      <w:bookmarkStart w:id="10" w:name="_Toc439597401"/>
      <w:r>
        <w:rPr>
          <w:rFonts w:hint="eastAsia"/>
        </w:rPr>
        <w:t>系统</w:t>
      </w:r>
      <w:r>
        <w:t>的技术架构说明</w:t>
      </w:r>
      <w:bookmarkEnd w:id="10"/>
    </w:p>
    <w:p w:rsidR="002574A8" w:rsidRDefault="002574A8" w:rsidP="002574A8">
      <w:pPr>
        <w:ind w:firstLineChars="213" w:firstLine="426"/>
      </w:pPr>
      <w:r>
        <w:rPr>
          <w:rFonts w:hint="eastAsia"/>
        </w:rPr>
        <w:t>系统</w:t>
      </w:r>
      <w:r>
        <w:t>由</w:t>
      </w:r>
      <w:r>
        <w:rPr>
          <w:rFonts w:hint="eastAsia"/>
        </w:rPr>
        <w:t>5层</w:t>
      </w:r>
      <w:r>
        <w:t>结构组成，分别为</w:t>
      </w:r>
      <w:r>
        <w:rPr>
          <w:rFonts w:hint="eastAsia"/>
        </w:rPr>
        <w:t>表示层、控制层</w:t>
      </w:r>
      <w:r>
        <w:t>、业务逻辑层、</w:t>
      </w:r>
      <w:proofErr w:type="gramStart"/>
      <w:r>
        <w:t>持久化层和</w:t>
      </w:r>
      <w:proofErr w:type="gramEnd"/>
      <w:r>
        <w:t>数据库层</w:t>
      </w:r>
      <w:r>
        <w:rPr>
          <w:rFonts w:hint="eastAsia"/>
        </w:rPr>
        <w:t>。如下图所示。其中，</w:t>
      </w:r>
      <w:r w:rsidRPr="00DA6FCE">
        <w:rPr>
          <w:rFonts w:hint="eastAsia"/>
        </w:rPr>
        <w:t>表示层由</w:t>
      </w:r>
      <w:r w:rsidRPr="00DA6FCE">
        <w:t xml:space="preserve">JSP </w:t>
      </w:r>
      <w:r w:rsidRPr="00DA6FCE">
        <w:rPr>
          <w:rFonts w:hint="eastAsia"/>
        </w:rPr>
        <w:t>页面组成，提供程序与用户之间交互的界面；业务逻辑</w:t>
      </w:r>
      <w:proofErr w:type="gramStart"/>
      <w:r w:rsidRPr="00DA6FCE">
        <w:rPr>
          <w:rFonts w:hint="eastAsia"/>
        </w:rPr>
        <w:t>层用于</w:t>
      </w:r>
      <w:proofErr w:type="gramEnd"/>
      <w:r w:rsidRPr="00DA6FCE">
        <w:rPr>
          <w:rFonts w:hint="eastAsia"/>
        </w:rPr>
        <w:t>处理程序中的各种业务逻</w:t>
      </w:r>
      <w:r>
        <w:rPr>
          <w:rFonts w:hint="eastAsia"/>
        </w:rPr>
        <w:t>辑；控制层</w:t>
      </w:r>
      <w:r w:rsidRPr="00DA6FCE">
        <w:rPr>
          <w:rFonts w:hint="eastAsia"/>
        </w:rPr>
        <w:t>主要由</w:t>
      </w:r>
      <w:r w:rsidRPr="00DA6FCE">
        <w:t xml:space="preserve">Servlet </w:t>
      </w:r>
      <w:r w:rsidRPr="00DA6FCE">
        <w:rPr>
          <w:rFonts w:hint="eastAsia"/>
        </w:rPr>
        <w:t>进行控制；</w:t>
      </w:r>
      <w:proofErr w:type="gramStart"/>
      <w:r w:rsidRPr="00DA6FCE">
        <w:rPr>
          <w:rFonts w:hint="eastAsia"/>
        </w:rPr>
        <w:t>持久化层由</w:t>
      </w:r>
      <w:proofErr w:type="gramEnd"/>
      <w:r w:rsidRPr="00DA6FCE">
        <w:t xml:space="preserve">Hibernate </w:t>
      </w:r>
      <w:r w:rsidRPr="00DA6FCE">
        <w:rPr>
          <w:rFonts w:hint="eastAsia"/>
        </w:rPr>
        <w:t>框架组成，负责应用程序与关系型数据库之间的操作；数据库层为应用程序所使用的数据库，本</w:t>
      </w:r>
      <w:r>
        <w:rPr>
          <w:rFonts w:hint="eastAsia"/>
        </w:rPr>
        <w:t>系统采用</w:t>
      </w:r>
      <w:r w:rsidRPr="00DA6FCE">
        <w:t xml:space="preserve">MySQL </w:t>
      </w:r>
      <w:r w:rsidRPr="00DA6FCE">
        <w:rPr>
          <w:rFonts w:hint="eastAsia"/>
        </w:rPr>
        <w:t>数据库</w:t>
      </w:r>
      <w:r>
        <w:rPr>
          <w:rFonts w:hint="eastAsia"/>
        </w:rPr>
        <w:t>。</w:t>
      </w:r>
    </w:p>
    <w:p w:rsidR="002574A8" w:rsidRPr="00847D72" w:rsidRDefault="002574A8" w:rsidP="002574A8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2796CD88" wp14:editId="5F5792D3">
                <wp:extent cx="5486400" cy="3714750"/>
                <wp:effectExtent l="0" t="0" r="0" b="0"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5" name="矩形 25"/>
                        <wps:cNvSpPr/>
                        <wps:spPr>
                          <a:xfrm>
                            <a:off x="450376" y="559558"/>
                            <a:ext cx="3957851" cy="312533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矩形 2"/>
                        <wps:cNvSpPr/>
                        <wps:spPr>
                          <a:xfrm>
                            <a:off x="533400" y="657225"/>
                            <a:ext cx="29527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25B9F" w:rsidRDefault="00025B9F" w:rsidP="002574A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表示层</w:t>
                              </w:r>
                              <w:r>
                                <w:t>（</w:t>
                              </w:r>
                              <w:r>
                                <w:rPr>
                                  <w:rFonts w:hint="eastAsia"/>
                                </w:rPr>
                                <w:t>JSP</w:t>
                              </w:r>
                              <w:r>
                                <w:t>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矩形 3"/>
                        <wps:cNvSpPr/>
                        <wps:spPr>
                          <a:xfrm>
                            <a:off x="533400" y="1265850"/>
                            <a:ext cx="29527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25B9F" w:rsidRDefault="00025B9F" w:rsidP="002574A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控制层</w:t>
                              </w:r>
                              <w:r>
                                <w:t>（</w:t>
                              </w:r>
                              <w:r>
                                <w:rPr>
                                  <w:rFonts w:hint="eastAsia"/>
                                </w:rPr>
                                <w:t>Ser</w:t>
                              </w:r>
                              <w:r>
                                <w:t>vlet）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533400" y="1856400"/>
                            <a:ext cx="29527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25B9F" w:rsidRDefault="00025B9F" w:rsidP="002574A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业务</w:t>
                              </w:r>
                              <w:r>
                                <w:t>逻辑层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矩形 5"/>
                        <wps:cNvSpPr/>
                        <wps:spPr>
                          <a:xfrm>
                            <a:off x="3638550" y="626700"/>
                            <a:ext cx="590550" cy="23060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25B9F" w:rsidRDefault="00025B9F" w:rsidP="002574A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实体</w:t>
                              </w:r>
                              <w:r>
                                <w:t>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533400" y="2446950"/>
                            <a:ext cx="29527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25B9F" w:rsidRDefault="00025B9F" w:rsidP="002574A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数据</w:t>
                              </w:r>
                              <w:r>
                                <w:t>持久层</w:t>
                              </w:r>
                              <w:r>
                                <w:rPr>
                                  <w:rFonts w:hint="eastAsia"/>
                                </w:rPr>
                                <w:t>（H</w:t>
                              </w:r>
                              <w:r>
                                <w:t>ibernate）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圆柱形 7"/>
                        <wps:cNvSpPr/>
                        <wps:spPr>
                          <a:xfrm>
                            <a:off x="1352550" y="3200400"/>
                            <a:ext cx="1371600" cy="409575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25B9F" w:rsidRDefault="00025B9F" w:rsidP="002574A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数据库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直接箭头连接符 8"/>
                        <wps:cNvCnPr/>
                        <wps:spPr>
                          <a:xfrm>
                            <a:off x="1811547" y="2342175"/>
                            <a:ext cx="0" cy="1249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接箭头连接符 9"/>
                        <wps:cNvCnPr/>
                        <wps:spPr>
                          <a:xfrm>
                            <a:off x="1820174" y="1751625"/>
                            <a:ext cx="0" cy="12030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接箭头连接符 10"/>
                        <wps:cNvCnPr/>
                        <wps:spPr>
                          <a:xfrm>
                            <a:off x="1837426" y="1143000"/>
                            <a:ext cx="0" cy="1228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直接箭头连接符 11"/>
                        <wps:cNvCnPr/>
                        <wps:spPr>
                          <a:xfrm>
                            <a:off x="2009955" y="2941607"/>
                            <a:ext cx="0" cy="2501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箭头连接符 12"/>
                        <wps:cNvCnPr/>
                        <wps:spPr>
                          <a:xfrm flipV="1">
                            <a:off x="2173857" y="2915728"/>
                            <a:ext cx="0" cy="28467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直接箭头连接符 13"/>
                        <wps:cNvCnPr/>
                        <wps:spPr>
                          <a:xfrm flipV="1">
                            <a:off x="2268747" y="2329132"/>
                            <a:ext cx="0" cy="11781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直接箭头连接符 14"/>
                        <wps:cNvCnPr/>
                        <wps:spPr>
                          <a:xfrm flipV="1">
                            <a:off x="2277374" y="1751625"/>
                            <a:ext cx="0" cy="104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直接箭头连接符 15"/>
                        <wps:cNvCnPr/>
                        <wps:spPr>
                          <a:xfrm flipV="1">
                            <a:off x="2286000" y="1155940"/>
                            <a:ext cx="0" cy="1207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直接箭头连接符 16"/>
                        <wps:cNvCnPr/>
                        <wps:spPr>
                          <a:xfrm>
                            <a:off x="3486150" y="828136"/>
                            <a:ext cx="18007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直接箭头连接符 17"/>
                        <wps:cNvCnPr>
                          <a:stCxn id="3" idx="3"/>
                        </wps:cNvCnPr>
                        <wps:spPr>
                          <a:xfrm flipV="1">
                            <a:off x="3486150" y="1500996"/>
                            <a:ext cx="180076" cy="774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直接箭头连接符 18"/>
                        <wps:cNvCnPr>
                          <a:stCxn id="4" idx="3"/>
                        </wps:cNvCnPr>
                        <wps:spPr>
                          <a:xfrm>
                            <a:off x="3486150" y="2099288"/>
                            <a:ext cx="152400" cy="55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直接箭头连接符 19"/>
                        <wps:cNvCnPr/>
                        <wps:spPr>
                          <a:xfrm>
                            <a:off x="3666150" y="1008040"/>
                            <a:ext cx="17970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直接箭头连接符 20"/>
                        <wps:cNvCnPr/>
                        <wps:spPr>
                          <a:xfrm>
                            <a:off x="3486150" y="2691441"/>
                            <a:ext cx="18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直接箭头连接符 21"/>
                        <wps:cNvCnPr/>
                        <wps:spPr>
                          <a:xfrm flipH="1">
                            <a:off x="3502325" y="974785"/>
                            <a:ext cx="14664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直接箭头连接符 22"/>
                        <wps:cNvCnPr/>
                        <wps:spPr>
                          <a:xfrm flipH="1">
                            <a:off x="3502325" y="1613140"/>
                            <a:ext cx="1362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直接箭头连接符 23"/>
                        <wps:cNvCnPr/>
                        <wps:spPr>
                          <a:xfrm flipH="1">
                            <a:off x="3476445" y="2191109"/>
                            <a:ext cx="16210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直接箭头连接符 24"/>
                        <wps:cNvCnPr/>
                        <wps:spPr>
                          <a:xfrm flipH="1">
                            <a:off x="3502325" y="2794958"/>
                            <a:ext cx="1362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796CD88" id="画布 1" o:spid="_x0000_s1027" editas="canvas" style="width:6in;height:292.5pt;mso-position-horizontal-relative:char;mso-position-vertical-relative:line" coordsize="54864,37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4864;height:37147;visibility:visible;mso-wrap-style:square">
                  <v:fill o:detectmouseclick="t"/>
                  <v:path o:connecttype="none"/>
                </v:shape>
                <v:rect id="矩形 25" o:spid="_x0000_s1029" style="position:absolute;left:4503;top:5595;width:39579;height:312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6Qe8MA&#10;AADbAAAADwAAAGRycy9kb3ducmV2LnhtbESPT2vCQBTE74LfYXlCb7oxokiajYggeGjBxtLzI/ua&#10;pM2+Ddk1f759VxB6HGbmN0x6GE0jeupcbVnBehWBIC6srrlU8Hk7L/cgnEfW2FgmBRM5OGTzWYqJ&#10;tgN/UJ/7UgQIuwQVVN63iZSuqMigW9mWOHjftjPog+xKqTscAtw0Mo6inTRYc1iosKVTRcVvfjcK&#10;7I/sd+Xb13Fzwf3mfXRXE0+DUi+L8fgKwtPo/8PP9kUriLfw+BJ+gM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6Qe8MAAADbAAAADwAAAAAAAAAAAAAAAACYAgAAZHJzL2Rv&#10;d25yZXYueG1sUEsFBgAAAAAEAAQA9QAAAIgDAAAAAA==&#10;" fillcolor="white [3201]" strokecolor="#5b9bd5 [3204]" strokeweight="1pt"/>
                <v:rect id="矩形 2" o:spid="_x0000_s1030" style="position:absolute;left:5334;top:6572;width:29527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Tg5LwA&#10;AADaAAAADwAAAGRycy9kb3ducmV2LnhtbESPywrCMBBF94L/EEZwp6kuVKpRRBBEcOHjA4ZmbKrN&#10;pDTRtn9vBMHl5T4Od7VpbSneVPvCsYLJOAFBnDldcK7gdt2PFiB8QNZYOiYFHXnYrPu9FabaNXym&#10;9yXkIo6wT1GBCaFKpfSZIYt+7Cri6N1dbTFEWedS19jEcVvKaZLMpMWCI8FgRTtD2fPyshGCdO4m&#10;82b3PJn2WFDZPejVKTUctNsliEBt+Id/7YNWMIXvlXgD5Po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NpODkvAAAANoAAAAPAAAAAAAAAAAAAAAAAJgCAABkcnMvZG93bnJldi54&#10;bWxQSwUGAAAAAAQABAD1AAAAgQMAAAAA&#10;" fillcolor="#5b9bd5 [3204]" strokecolor="#1f4d78 [1604]" strokeweight="1pt">
                  <v:textbox>
                    <w:txbxContent>
                      <w:p w:rsidR="00025B9F" w:rsidRDefault="00025B9F" w:rsidP="002574A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表示层</w:t>
                        </w:r>
                        <w:r>
                          <w:t>（</w:t>
                        </w:r>
                        <w:r>
                          <w:rPr>
                            <w:rFonts w:hint="eastAsia"/>
                          </w:rPr>
                          <w:t>JSP</w:t>
                        </w:r>
                        <w:r>
                          <w:t>）</w:t>
                        </w:r>
                      </w:p>
                    </w:txbxContent>
                  </v:textbox>
                </v:rect>
                <v:rect id="矩形 3" o:spid="_x0000_s1031" style="position:absolute;left:5334;top:12658;width:29527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hFf74A&#10;AADaAAAADwAAAGRycy9kb3ducmV2LnhtbESP3YrCMBCF7wXfIYzgnU1VcKUaRQRBhL3Q9QGGZmyq&#10;zaQ00bZvvxEELw/n5+Ost52txIsaXzpWME1SEMS50yUXCq5/h8kShA/IGivHpKAnD9vNcLDGTLuW&#10;z/S6hELEEfYZKjAh1JmUPjdk0SeuJo7ezTUWQ5RNIXWDbRy3lZyl6UJaLDkSDNa0N5Q/Lk8bIUjn&#10;fvrT7h+/pjuVVPV3evZKjUfdbgUiUBe+4U/7qBXM4X0l3gC5+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LoRX++AAAA2gAAAA8AAAAAAAAAAAAAAAAAmAIAAGRycy9kb3ducmV2&#10;LnhtbFBLBQYAAAAABAAEAPUAAACDAwAAAAA=&#10;" fillcolor="#5b9bd5 [3204]" strokecolor="#1f4d78 [1604]" strokeweight="1pt">
                  <v:textbox>
                    <w:txbxContent>
                      <w:p w:rsidR="00025B9F" w:rsidRDefault="00025B9F" w:rsidP="002574A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控制层</w:t>
                        </w:r>
                        <w:r>
                          <w:t>（</w:t>
                        </w:r>
                        <w:r>
                          <w:rPr>
                            <w:rFonts w:hint="eastAsia"/>
                          </w:rPr>
                          <w:t>Ser</w:t>
                        </w:r>
                        <w:r>
                          <w:t>vlet）</w:t>
                        </w:r>
                      </w:p>
                    </w:txbxContent>
                  </v:textbox>
                </v:rect>
                <v:rect id="矩形 4" o:spid="_x0000_s1032" style="position:absolute;left:5334;top:18564;width:29527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HdC74A&#10;AADaAAAADwAAAGRycy9kb3ducmV2LnhtbESP3YrCMBCF7wXfIYzgnU0VcaUaRQRBhL3Q9QGGZmyq&#10;zaQ00bZvvxEELw/n5+Ost52txIsaXzpWME1SEMS50yUXCq5/h8kShA/IGivHpKAnD9vNcLDGTLuW&#10;z/S6hELEEfYZKjAh1JmUPjdk0SeuJo7ezTUWQ5RNIXWDbRy3lZyl6UJaLDkSDNa0N5Q/Lk8bIUjn&#10;fvrT7h+/pjuVVPV3evZKjUfdbgUiUBe+4U/7qBXM4X0l3gC5+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0B3Qu+AAAA2gAAAA8AAAAAAAAAAAAAAAAAmAIAAGRycy9kb3ducmV2&#10;LnhtbFBLBQYAAAAABAAEAPUAAACDAwAAAAA=&#10;" fillcolor="#5b9bd5 [3204]" strokecolor="#1f4d78 [1604]" strokeweight="1pt">
                  <v:textbox>
                    <w:txbxContent>
                      <w:p w:rsidR="00025B9F" w:rsidRDefault="00025B9F" w:rsidP="002574A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业务</w:t>
                        </w:r>
                        <w:r>
                          <w:t>逻辑层</w:t>
                        </w:r>
                      </w:p>
                    </w:txbxContent>
                  </v:textbox>
                </v:rect>
                <v:rect id="矩形 5" o:spid="_x0000_s1033" style="position:absolute;left:36385;top:6267;width:5906;height:230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14kL4A&#10;AADaAAAADwAAAGRycy9kb3ducmV2LnhtbESP3YrCMBCF7wXfIYzgnU0VdKUaRQRBhL3Q9QGGZmyq&#10;zaQ00bZvvxEELw/n5+Ost52txIsaXzpWME1SEMS50yUXCq5/h8kShA/IGivHpKAnD9vNcLDGTLuW&#10;z/S6hELEEfYZKjAh1JmUPjdk0SeuJo7ezTUWQ5RNIXWDbRy3lZyl6UJaLDkSDNa0N5Q/Lk8bIUjn&#10;fvrT7h+/pjuVVPV3evZKjUfdbgUiUBe+4U/7qBXM4X0l3gC5+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JNeJC+AAAA2gAAAA8AAAAAAAAAAAAAAAAAmAIAAGRycy9kb3ducmV2&#10;LnhtbFBLBQYAAAAABAAEAPUAAACDAwAAAAA=&#10;" fillcolor="#5b9bd5 [3204]" strokecolor="#1f4d78 [1604]" strokeweight="1pt">
                  <v:textbox>
                    <w:txbxContent>
                      <w:p w:rsidR="00025B9F" w:rsidRDefault="00025B9F" w:rsidP="002574A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实体</w:t>
                        </w:r>
                        <w:r>
                          <w:t>层</w:t>
                        </w:r>
                      </w:p>
                    </w:txbxContent>
                  </v:textbox>
                </v:rect>
                <v:rect id="矩形 6" o:spid="_x0000_s1034" style="position:absolute;left:5334;top:24469;width:29527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/m57wA&#10;AADaAAAADwAAAGRycy9kb3ducmV2LnhtbESPywrCMBBF94L/EEZwp6kuVKpRRBBEcOHjA4ZmbKrN&#10;pDTRtn9vBMHl5T4Od7VpbSneVPvCsYLJOAFBnDldcK7gdt2PFiB8QNZYOiYFHXnYrPu9FabaNXym&#10;9yXkIo6wT1GBCaFKpfSZIYt+7Cri6N1dbTFEWedS19jEcVvKaZLMpMWCI8FgRTtD2fPyshGCdO4m&#10;82b3PJn2WFDZPejVKTUctNsliEBt+Id/7YNWMIPvlXgD5Po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yn+bnvAAAANoAAAAPAAAAAAAAAAAAAAAAAJgCAABkcnMvZG93bnJldi54&#10;bWxQSwUGAAAAAAQABAD1AAAAgQMAAAAA&#10;" fillcolor="#5b9bd5 [3204]" strokecolor="#1f4d78 [1604]" strokeweight="1pt">
                  <v:textbox>
                    <w:txbxContent>
                      <w:p w:rsidR="00025B9F" w:rsidRDefault="00025B9F" w:rsidP="002574A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数据</w:t>
                        </w:r>
                        <w:r>
                          <w:t>持久层</w:t>
                        </w:r>
                        <w:r>
                          <w:rPr>
                            <w:rFonts w:hint="eastAsia"/>
                          </w:rPr>
                          <w:t>（H</w:t>
                        </w:r>
                        <w:r>
                          <w:t>ibernate）</w:t>
                        </w:r>
                      </w:p>
                    </w:txbxContent>
                  </v:textbox>
                </v:rect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圆柱形 7" o:spid="_x0000_s1035" type="#_x0000_t22" style="position:absolute;left:13525;top:32004;width:13716;height:4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hMy8AA&#10;AADaAAAADwAAAGRycy9kb3ducmV2LnhtbESPS4vCMBSF9wP+h3AFd2PqgA+qUcRBKLgQO+P+0lzb&#10;anNTkqj13xtBcHk4j4+zWHWmETdyvrasYDRMQBAXVtdcKvj/237PQPiArLGxTAoe5GG17H0tMNX2&#10;zge65aEUcYR9igqqENpUSl9UZNAPbUscvZN1BkOUrpTa4T2Om0b+JMlEGqw5EipsaVNRccmvJnJ3&#10;2f43X+tje82zQz3u3MSfp0oN+t16DiJQFz7hdzvTCqbwuhJvgFw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nhMy8AAAADaAAAADwAAAAAAAAAAAAAAAACYAgAAZHJzL2Rvd25y&#10;ZXYueG1sUEsFBgAAAAAEAAQA9QAAAIUDAAAAAA==&#10;" fillcolor="#5b9bd5 [3204]" strokecolor="#1f4d78 [1604]" strokeweight="1pt">
                  <v:stroke joinstyle="miter"/>
                  <v:textbox>
                    <w:txbxContent>
                      <w:p w:rsidR="00025B9F" w:rsidRDefault="00025B9F" w:rsidP="002574A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数据库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8" o:spid="_x0000_s1036" type="#_x0000_t32" style="position:absolute;left:18115;top:23421;width:0;height:12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6gxr8AAADaAAAADwAAAGRycy9kb3ducmV2LnhtbERPTUvDQBC9C/0Pywheit20VNHYbSmC&#10;6LVpFY9DdsyGZmdDdmzTf+8chB4f73u1GWNnTjTkNrGD+awAQ1wn33Lj4LB/u38CkwXZY5eYHFwo&#10;w2Y9uVlh6dOZd3SqpDEawrlEB0GkL63NdaCIeZZ6YuV+0hBRFA6N9QOeNTx2dlEUjzZiy9oQsKfX&#10;QPWx+o3aS4fFtHqYPi+P7/j5/RXkspyLc3e34/YFjNAoV/G/+8M70K16RW+AXf8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d6gxr8AAADaAAAADwAAAAAAAAAAAAAAAACh&#10;AgAAZHJzL2Rvd25yZXYueG1sUEsFBgAAAAAEAAQA+QAAAI0DAAAAAA==&#10;" strokecolor="#5b9bd5 [3204]" strokeweight=".5pt">
                  <v:stroke endarrow="block" joinstyle="miter"/>
                </v:shape>
                <v:shape id="直接箭头连接符 9" o:spid="_x0000_s1037" type="#_x0000_t32" style="position:absolute;left:18201;top:17516;width:0;height:120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IFXcEAAADaAAAADwAAAGRycy9kb3ducmV2LnhtbESPW2vCQBCF3wv9D8sU+iK6UaxodJVS&#10;KO2r8YKPQ3bMBrOzITvV+O+7QqGPh3P5OKtN7xt1pS7WgQ2MRxko4jLYmisD+93ncA4qCrLFJjAZ&#10;uFOEzfr5aYW5DTfe0rWQSqURjjkacCJtrnUsHXmMo9ASJ+8cOo+SZFdp2+EtjftGT7Jspj3WnAgO&#10;W/pwVF6KH5+4tJ8MirfBYnr5wsPp6OQ+HYsxry/9+xKUUC//4b/2tzWwgMeVdAP0+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kgVdwQAAANoAAAAPAAAAAAAAAAAAAAAA&#10;AKECAABkcnMvZG93bnJldi54bWxQSwUGAAAAAAQABAD5AAAAjwMAAAAA&#10;" strokecolor="#5b9bd5 [3204]" strokeweight=".5pt">
                  <v:stroke endarrow="block" joinstyle="miter"/>
                </v:shape>
                <v:shape id="直接箭头连接符 10" o:spid="_x0000_s1038" type="#_x0000_t32" style="position:absolute;left:18374;top:11430;width:0;height:12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/cK8IAAADbAAAADwAAAGRycy9kb3ducmV2LnhtbESPTUsDQQyG70L/wxDBS7GzLVV07bQU&#10;QfTabRWPYSfuLN3JLDux3f57cxB6S8j78WS1GWNnTjTkNrGD+awAQ1wn33Lj4LB/u38CkwXZY5eY&#10;HFwow2Y9uVlh6dOZd3SqpDEawrlEB0GkL63NdaCIeZZ6Yr39pCGi6Do01g941vDY2UVRPNqILWtD&#10;wJ5eA9XH6jdqLx0W0+ph+rw8vuPn91eQy3Iuzt3djtsXMEKjXMX/7g+v+Eqvv+gAd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D/cK8IAAADbAAAADwAAAAAAAAAAAAAA&#10;AAChAgAAZHJzL2Rvd25yZXYueG1sUEsFBgAAAAAEAAQA+QAAAJADAAAAAA==&#10;" strokecolor="#5b9bd5 [3204]" strokeweight=".5pt">
                  <v:stroke endarrow="block" joinstyle="miter"/>
                </v:shape>
                <v:shape id="直接箭头连接符 11" o:spid="_x0000_s1039" type="#_x0000_t32" style="position:absolute;left:20099;top:29416;width:0;height:25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N5sMMAAADbAAAADwAAAGRycy9kb3ducmV2LnhtbESPQWvCQBCF74X+h2UKXkQ3EVtsdBUR&#10;ir02VelxyI7ZYHY2ZKca/323UOhthvfmfW9Wm8G36kp9bAIbyKcZKOIq2IZrA4fPt8kCVBRki21g&#10;MnCnCJv148MKCxtu/EHXUmqVQjgWaMCJdIXWsXLkMU5DR5y0c+g9Slr7Wtsebynct3qWZS/aY8OJ&#10;4LCjnaPqUn77xKXDbFw+j1/nlz0ev05O7vNcjBk9DdslKKFB/s1/1+821c/h95c0gF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tzebDDAAAA2wAAAA8AAAAAAAAAAAAA&#10;AAAAoQIAAGRycy9kb3ducmV2LnhtbFBLBQYAAAAABAAEAPkAAACRAwAAAAA=&#10;" strokecolor="#5b9bd5 [3204]" strokeweight=".5pt">
                  <v:stroke endarrow="block" joinstyle="miter"/>
                </v:shape>
                <v:shape id="直接箭头连接符 12" o:spid="_x0000_s1040" type="#_x0000_t32" style="position:absolute;left:21738;top:29157;width:0;height:284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3MosMAAADbAAAADwAAAGRycy9kb3ducmV2LnhtbERPS2vCQBC+C/6HZYRepG5qtUh0lTZS&#10;6NUH1N6G7JiNZmfT7Dam/fVdQfA2H99zFqvOVqKlxpeOFTyNEhDEudMlFwr2u/fHGQgfkDVWjknB&#10;L3lYLfu9BabaXXhD7TYUIoawT1GBCaFOpfS5IYt+5GriyB1dYzFE2BRSN3iJ4baS4yR5kRZLjg0G&#10;a8oM5eftj1XwdZzq9i1bl7k5ZM+fw8nf9+mwVuph0L3OQQTqwl18c3/oOH8M11/iAX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9zKLDAAAA2wAAAA8AAAAAAAAAAAAA&#10;AAAAoQIAAGRycy9kb3ducmV2LnhtbFBLBQYAAAAABAAEAPkAAACRAwAAAAA=&#10;" strokecolor="#5b9bd5 [3204]" strokeweight=".5pt">
                  <v:stroke endarrow="block" joinstyle="miter"/>
                </v:shape>
                <v:shape id="直接箭头连接符 13" o:spid="_x0000_s1041" type="#_x0000_t32" style="position:absolute;left:22687;top:23291;width:0;height:117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FpOcMAAADbAAAADwAAAGRycy9kb3ducmV2LnhtbERPS2vCQBC+F/wPywi9FN20PpDoKm2k&#10;0KsPUG9DdsxGs7NpdhvT/vquUOhtPr7nLFadrURLjS8dK3geJiCIc6dLLhTsd++DGQgfkDVWjknB&#10;N3lYLXsPC0y1u/GG2m0oRAxhn6ICE0KdSulzQxb90NXEkTu7xmKIsCmkbvAWw20lX5JkKi2WHBsM&#10;1pQZyq/bL6vgdJ7o9i1bl7k5ZqPD0/jn83JcK/XY717nIAJ14V/85/7Qcf4I7r/EA+Ty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IxaTnDAAAA2wAAAA8AAAAAAAAAAAAA&#10;AAAAoQIAAGRycy9kb3ducmV2LnhtbFBLBQYAAAAABAAEAPkAAACRAwAAAAA=&#10;" strokecolor="#5b9bd5 [3204]" strokeweight=".5pt">
                  <v:stroke endarrow="block" joinstyle="miter"/>
                </v:shape>
                <v:shape id="直接箭头连接符 14" o:spid="_x0000_s1042" type="#_x0000_t32" style="position:absolute;left:22773;top:17516;width:0;height:104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jxTcMAAADbAAAADwAAAGRycy9kb3ducmV2LnhtbERPS2vCQBC+F/wPywi9FN20PpDoKm2k&#10;0KtWUG9DdsxGs7Npdhtjf71bKPQ2H99zFqvOVqKlxpeOFTwPExDEudMlFwp2n++DGQgfkDVWjknB&#10;jTyslr2HBabaXXlD7TYUIoawT1GBCaFOpfS5IYt+6GriyJ1cYzFE2BRSN3iN4baSL0kylRZLjg0G&#10;a8oM5Zftt1VwPE10+5aty9wcstH+afzzdT6slXrsd69zEIG68C/+c3/oOH8Mv7/EA+Ty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3Y8U3DAAAA2wAAAA8AAAAAAAAAAAAA&#10;AAAAoQIAAGRycy9kb3ducmV2LnhtbFBLBQYAAAAABAAEAPkAAACRAwAAAAA=&#10;" strokecolor="#5b9bd5 [3204]" strokeweight=".5pt">
                  <v:stroke endarrow="block" joinstyle="miter"/>
                </v:shape>
                <v:shape id="直接箭头连接符 15" o:spid="_x0000_s1043" type="#_x0000_t32" style="position:absolute;left:22860;top:11559;width:0;height:120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RU1sMAAADbAAAADwAAAGRycy9kb3ducmV2LnhtbERPS2vCQBC+F/wPywi9lLqx1lJSV9GI&#10;0KsPqL0N2TEbzc7G7Bpjf71bKPQ2H99zJrPOVqKlxpeOFQwHCQji3OmSCwW77er5HYQPyBorx6Tg&#10;Rh5m097DBFPtrrymdhMKEUPYp6jAhFCnUvrckEU/cDVx5A6usRgibAqpG7zGcFvJlyR5kxZLjg0G&#10;a8oM5afNxSr4Pox1u8iWZW722ejr6fXnfNwvlXrsd/MPEIG68C/+c3/qOH8Mv7/EA+T0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KUVNbDAAAA2wAAAA8AAAAAAAAAAAAA&#10;AAAAoQIAAGRycy9kb3ducmV2LnhtbFBLBQYAAAAABAAEAPkAAACRAwAAAAA=&#10;" strokecolor="#5b9bd5 [3204]" strokeweight=".5pt">
                  <v:stroke endarrow="block" joinstyle="miter"/>
                </v:shape>
                <v:shape id="直接箭头连接符 16" o:spid="_x0000_s1044" type="#_x0000_t32" style="position:absolute;left:34861;top:8281;width:180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rhxMMAAADbAAAADwAAAGRycy9kb3ducmV2LnhtbESPT2vCQBDF74V+h2UKXkQ3ihUbXaUU&#10;ir0a/9DjkB2zwexsyE41fvuuUOhthvfm/d6sNr1v1JW6WAc2MBlnoIjLYGuuDBz2n6MFqCjIFpvA&#10;ZOBOETbr56cV5jbceEfXQiqVQjjmaMCJtLnWsXTkMY5DS5y0c+g8Slq7StsObyncN3qaZXPtseZE&#10;cNjSh6PyUvz4xKXDdFi8Dt9mly0ev09O7rOJGDN46d+XoIR6+Tf/XX/ZVH8Oj1/SAHr9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a4cTDAAAA2wAAAA8AAAAAAAAAAAAA&#10;AAAAoQIAAGRycy9kb3ducmV2LnhtbFBLBQYAAAAABAAEAPkAAACRAwAAAAA=&#10;" strokecolor="#5b9bd5 [3204]" strokeweight=".5pt">
                  <v:stroke endarrow="block" joinstyle="miter"/>
                </v:shape>
                <v:shape id="直接箭头连接符 17" o:spid="_x0000_s1045" type="#_x0000_t32" style="position:absolute;left:34861;top:15009;width:1801;height:7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pvOsQAAADbAAAADwAAAGRycy9kb3ducmV2LnhtbERPTU/CQBC9m/AfNmPihcgWBSWFhWCJ&#10;iVfAxHqbdIdupTtbu2sp/HrXhMTbvLzPWax6W4uOWl85VjAeJSCIC6crLhW871/vZyB8QNZYOyYF&#10;Z/KwWg5uFphqd+ItdbtQihjCPkUFJoQmldIXhiz6kWuII3dwrcUQYVtK3eIphttaPiTJk7RYcWww&#10;2FBmqDjufqyCz8NUdy/ZpipMnj1+DCeX7698o9Tdbb+egwjUh3/x1f2m4/xn+PslHi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Cm86xAAAANsAAAAPAAAAAAAAAAAA&#10;AAAAAKECAABkcnMvZG93bnJldi54bWxQSwUGAAAAAAQABAD5AAAAkgMAAAAA&#10;" strokecolor="#5b9bd5 [3204]" strokeweight=".5pt">
                  <v:stroke endarrow="block" joinstyle="miter"/>
                </v:shape>
                <v:shape id="直接箭头连接符 18" o:spid="_x0000_s1046" type="#_x0000_t32" style="position:absolute;left:34861;top:20992;width:1524;height:5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nQLcIAAADbAAAADwAAAGRycy9kb3ducmV2LnhtbESPTUsDQQyG70L/wxDBS7GzLVV07bQU&#10;QfTabRWPYSfuLN3JLDux3f57cxB6S8j78WS1GWNnTjTkNrGD+awAQ1wn33Lj4LB/u38CkwXZY5eY&#10;HFwow2Y9uVlh6dOZd3SqpDEawrlEB0GkL63NdaCIeZZ6Yr39pCGi6Do01g941vDY2UVRPNqILWtD&#10;wJ5eA9XH6jdqLx0W0+ph+rw8vuPn91eQy3Iuzt3djtsXMEKjXMX/7g+v+Aqrv+gAd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knQLcIAAADbAAAADwAAAAAAAAAAAAAA&#10;AAChAgAAZHJzL2Rvd25yZXYueG1sUEsFBgAAAAAEAAQA+QAAAJADAAAAAA==&#10;" strokecolor="#5b9bd5 [3204]" strokeweight=".5pt">
                  <v:stroke endarrow="block" joinstyle="miter"/>
                </v:shape>
                <v:shape id="直接箭头连接符 19" o:spid="_x0000_s1047" type="#_x0000_t32" style="position:absolute;left:36661;top:10080;width:179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V1tsMAAADbAAAADwAAAGRycy9kb3ducmV2LnhtbESPT2vCQBDF74V+h2UKvYhuFCsaXaUU&#10;Sns1/sHjkB2zwexsyE41fvuuUOhthvfm/d6sNr1v1JW6WAc2MB5loIjLYGuuDOx3n8M5qCjIFpvA&#10;ZOBOETbr56cV5jbceEvXQiqVQjjmaMCJtLnWsXTkMY5CS5y0c+g8Slq7StsObyncN3qSZTPtseZE&#10;cNjSh6PyUvz4xKX9ZFC8DRbTyxceTkcn9+lYjHl96d+XoIR6+Tf/XX/bVH8Bj1/SAHr9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FdbbDAAAA2wAAAA8AAAAAAAAAAAAA&#10;AAAAoQIAAGRycy9kb3ducmV2LnhtbFBLBQYAAAAABAAEAPkAAACRAwAAAAA=&#10;" strokecolor="#5b9bd5 [3204]" strokeweight=".5pt">
                  <v:stroke endarrow="block" joinstyle="miter"/>
                </v:shape>
                <v:shape id="直接箭头连接符 20" o:spid="_x0000_s1048" type="#_x0000_t32" style="position:absolute;left:34861;top:26914;width:1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MWlsAAAADbAAAADwAAAGRycy9kb3ducmV2LnhtbERPTUvDQBC9C/6HZQQvpd00VNHYbRFB&#10;9GpapcchO2ZDs7MhO7bpv3cOgsfH+15vp9ibE425S+xguSjAEDfJd9w62O9e5w9gsiB77BOTgwtl&#10;2G6ur9ZY+XTmDzrV0hoN4VyhgyAyVNbmJlDEvEgDsXLfaYwoCsfW+hHPGh57WxbFvY3YsTYEHOgl&#10;UHOsf6L20r6c1Xezx9XxDT8PX0Euq6U4d3szPT+BEZrkX/znfvcOSl2vX/QH2M0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pTFpbAAAAA2wAAAA8AAAAAAAAAAAAAAAAA&#10;oQIAAGRycy9kb3ducmV2LnhtbFBLBQYAAAAABAAEAPkAAACOAwAAAAA=&#10;" strokecolor="#5b9bd5 [3204]" strokeweight=".5pt">
                  <v:stroke endarrow="block" joinstyle="miter"/>
                </v:shape>
                <v:shape id="直接箭头连接符 21" o:spid="_x0000_s1049" type="#_x0000_t32" style="position:absolute;left:35023;top:9747;width:146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OYaMUAAADbAAAADwAAAGRycy9kb3ducmV2LnhtbESPQWvCQBSE74X+h+UJXoputFUkukob&#10;KfRaFdTbI/vMRrNv0+wa0/76rlDocZiZb5jFqrOVaKnxpWMFo2ECgjh3uuRCwW77PpiB8AFZY+WY&#10;FHyTh9Xy8WGBqXY3/qR2EwoRIexTVGBCqFMpfW7Ioh+6mjh6J9dYDFE2hdQN3iLcVnKcJFNpseS4&#10;YLCmzFB+2VytguNpotu3bF3m5pA9759efr7Oh7VS/V73OgcRqAv/4b/2h1YwHsH9S/wB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8OYaMUAAADbAAAADwAAAAAAAAAA&#10;AAAAAAChAgAAZHJzL2Rvd25yZXYueG1sUEsFBgAAAAAEAAQA+QAAAJMDAAAAAA==&#10;" strokecolor="#5b9bd5 [3204]" strokeweight=".5pt">
                  <v:stroke endarrow="block" joinstyle="miter"/>
                </v:shape>
                <v:shape id="直接箭头连接符 22" o:spid="_x0000_s1050" type="#_x0000_t32" style="position:absolute;left:35023;top:16131;width:136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EGH8YAAADbAAAADwAAAGRycy9kb3ducmV2LnhtbESPT2vCQBTE7wW/w/IEL0U3pn8oqato&#10;pOC1WqjeHtlnNm32bcyuMfbTd4VCj8PM/IaZLXpbi45aXzlWMJ0kIIgLpysuFXzs3sYvIHxA1lg7&#10;JgVX8rCYD+5mmGl34XfqtqEUEcI+QwUmhCaT0heGLPqJa4ijd3StxRBlW0rd4iXCbS3TJHmWFiuO&#10;CwYbyg0V39uzVXA4Pulula+rwuzzh8/7x5/T136t1GjYL19BBOrDf/ivvdEK0hRuX+I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RBh/GAAAA2wAAAA8AAAAAAAAA&#10;AAAAAAAAoQIAAGRycy9kb3ducmV2LnhtbFBLBQYAAAAABAAEAPkAAACUAwAAAAA=&#10;" strokecolor="#5b9bd5 [3204]" strokeweight=".5pt">
                  <v:stroke endarrow="block" joinstyle="miter"/>
                </v:shape>
                <v:shape id="直接箭头连接符 23" o:spid="_x0000_s1051" type="#_x0000_t32" style="position:absolute;left:34764;top:21911;width:162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2jhMYAAADbAAAADwAAAGRycy9kb3ducmV2LnhtbESPT2vCQBTE74V+h+UJXopu/FMpqavU&#10;SKFXraC9PbLPbGr2bcxuY+qnd4VCj8PM/IaZLztbiZYaXzpWMBomIIhzp0suFOw+3wcvIHxA1lg5&#10;JgW/5GG5eHyYY6rdhTfUbkMhIoR9igpMCHUqpc8NWfRDVxNH7+gaiyHKppC6wUuE20qOk2QmLZYc&#10;FwzWlBnKT9sfq+Dr+KzbVbYuc3PIJvun6fX8fVgr1e91b68gAnXhP/zX/tAKxhO4f4k/QC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do4TGAAAA2wAAAA8AAAAAAAAA&#10;AAAAAAAAoQIAAGRycy9kb3ducmV2LnhtbFBLBQYAAAAABAAEAPkAAACUAwAAAAA=&#10;" strokecolor="#5b9bd5 [3204]" strokeweight=".5pt">
                  <v:stroke endarrow="block" joinstyle="miter"/>
                </v:shape>
                <v:shape id="直接箭头连接符 24" o:spid="_x0000_s1052" type="#_x0000_t32" style="position:absolute;left:35023;top:27949;width:136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Q78MUAAADbAAAADwAAAGRycy9kb3ducmV2LnhtbESPQWvCQBSE70L/w/IEL0U3VSsldZUa&#10;KXitFbS3R/aZTc2+TbPbGP31XaHgcZiZb5j5srOVaKnxpWMFT6MEBHHudMmFgt3n+/AFhA/IGivH&#10;pOBCHpaLh94cU+3O/EHtNhQiQtinqMCEUKdS+tyQRT9yNXH0jq6xGKJsCqkbPEe4reQ4SWbSYslx&#10;wWBNmaH8tP21Cr6Oz7pdZesyN4dssn+cXn++D2ulBv3u7RVEoC7cw//tjVYwnsLtS/wB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7Q78MUAAADbAAAADwAAAAAAAAAA&#10;AAAAAAChAgAAZHJzL2Rvd25yZXYueG1sUEsFBgAAAAAEAAQA+QAAAJMDAAAAAA=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21207B" w:rsidRDefault="002032F6" w:rsidP="0021207B">
      <w:pPr>
        <w:pStyle w:val="1"/>
        <w:ind w:left="360" w:hanging="360"/>
      </w:pPr>
      <w:bookmarkStart w:id="11" w:name="_Toc439597402"/>
      <w:r>
        <w:rPr>
          <w:rFonts w:hint="eastAsia"/>
        </w:rPr>
        <w:t>系统</w:t>
      </w:r>
      <w:r>
        <w:t>的静态结构设计</w:t>
      </w:r>
      <w:bookmarkEnd w:id="11"/>
    </w:p>
    <w:p w:rsidR="0021207B" w:rsidRDefault="00AC0955" w:rsidP="0021207B">
      <w:r>
        <w:rPr>
          <w:rFonts w:hint="eastAsia"/>
        </w:rPr>
        <w:t>本系统</w:t>
      </w:r>
      <w:r>
        <w:t>分为</w:t>
      </w:r>
      <w:r>
        <w:rPr>
          <w:rFonts w:hint="eastAsia"/>
        </w:rPr>
        <w:t>四</w:t>
      </w:r>
      <w:r w:rsidRPr="007352C8">
        <w:rPr>
          <w:rFonts w:hint="eastAsia"/>
        </w:rPr>
        <w:t>个层级（Action</w:t>
      </w:r>
      <w:r>
        <w:rPr>
          <w:rFonts w:hint="eastAsia"/>
        </w:rPr>
        <w:t>（控制器类）</w:t>
      </w:r>
      <w:r w:rsidRPr="007352C8">
        <w:rPr>
          <w:rFonts w:hint="eastAsia"/>
        </w:rPr>
        <w:t>、Service</w:t>
      </w:r>
      <w:r>
        <w:rPr>
          <w:rFonts w:hint="eastAsia"/>
        </w:rPr>
        <w:t>（业务领域类）</w:t>
      </w:r>
      <w:r w:rsidRPr="007352C8">
        <w:rPr>
          <w:rFonts w:hint="eastAsia"/>
        </w:rPr>
        <w:t>、Dao</w:t>
      </w:r>
      <w:r>
        <w:rPr>
          <w:rFonts w:hint="eastAsia"/>
        </w:rPr>
        <w:t>（持久类）</w:t>
      </w:r>
      <w:r w:rsidRPr="007352C8">
        <w:rPr>
          <w:rFonts w:hint="eastAsia"/>
        </w:rPr>
        <w:t>、</w:t>
      </w:r>
      <w:r>
        <w:t>Entity</w:t>
      </w:r>
      <w:r>
        <w:rPr>
          <w:rFonts w:hint="eastAsia"/>
        </w:rPr>
        <w:t>（实体层））</w:t>
      </w:r>
      <w:r>
        <w:t>来写</w:t>
      </w:r>
      <w:r>
        <w:rPr>
          <w:rFonts w:hint="eastAsia"/>
        </w:rPr>
        <w:t>，四个</w:t>
      </w:r>
      <w:r>
        <w:t>表中都包含类名称、类属性和类方法；</w:t>
      </w:r>
      <w:r>
        <w:rPr>
          <w:rFonts w:hint="eastAsia"/>
        </w:rPr>
        <w:t>除此外</w:t>
      </w:r>
      <w:r>
        <w:t>还包括一个工具包（</w:t>
      </w:r>
      <w:r>
        <w:rPr>
          <w:rFonts w:hint="eastAsia"/>
        </w:rPr>
        <w:t>Tool</w:t>
      </w:r>
      <w:r>
        <w:t>）</w:t>
      </w:r>
    </w:p>
    <w:p w:rsidR="00025B9F" w:rsidRPr="00AC0955" w:rsidRDefault="00025B9F" w:rsidP="0021207B">
      <w:r>
        <w:object w:dxaOrig="17224" w:dyaOrig="72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195.45pt" o:ole="">
            <v:imagedata r:id="rId9" o:title=""/>
          </v:shape>
          <o:OLEObject Type="Embed" ProgID="Visio.Drawing.15" ShapeID="_x0000_i1025" DrawAspect="Content" ObjectID="_1513339950" r:id="rId10"/>
        </w:object>
      </w:r>
      <w:r>
        <w:rPr>
          <w:rFonts w:hint="eastAsia"/>
        </w:rPr>
        <w:t>注</w:t>
      </w:r>
      <w:r>
        <w:t>：</w:t>
      </w:r>
      <w:r>
        <w:rPr>
          <w:rFonts w:hint="eastAsia"/>
        </w:rPr>
        <w:t>为</w:t>
      </w:r>
      <w:r>
        <w:t>清晰显示整体结构</w:t>
      </w:r>
      <w:r>
        <w:rPr>
          <w:rFonts w:hint="eastAsia"/>
        </w:rPr>
        <w:t>，</w:t>
      </w:r>
      <w:r>
        <w:t>部分连线省略</w:t>
      </w:r>
      <w:r>
        <w:rPr>
          <w:rFonts w:hint="eastAsia"/>
        </w:rPr>
        <w:t>。</w:t>
      </w:r>
    </w:p>
    <w:p w:rsidR="0021207B" w:rsidRPr="00247D7B" w:rsidRDefault="00320766" w:rsidP="0021207B">
      <w:pPr>
        <w:pStyle w:val="2"/>
      </w:pPr>
      <w:bookmarkStart w:id="12" w:name="_Toc439597403"/>
      <w:r>
        <w:rPr>
          <w:rFonts w:hint="eastAsia"/>
        </w:rPr>
        <w:t>实体层</w:t>
      </w:r>
      <w:r w:rsidR="002574A8">
        <w:rPr>
          <w:rFonts w:hint="eastAsia"/>
        </w:rPr>
        <w:t>(</w:t>
      </w:r>
      <w:r w:rsidR="002574A8">
        <w:t>ENTITY</w:t>
      </w:r>
      <w:r w:rsidR="002574A8">
        <w:rPr>
          <w:rFonts w:hint="eastAsia"/>
        </w:rPr>
        <w:t>)</w:t>
      </w:r>
      <w:bookmarkEnd w:id="12"/>
    </w:p>
    <w:p w:rsidR="0021207B" w:rsidRDefault="00320766" w:rsidP="0021207B">
      <w:pPr>
        <w:pStyle w:val="3"/>
      </w:pPr>
      <w:bookmarkStart w:id="13" w:name="_Toc439597404"/>
      <w:r>
        <w:rPr>
          <w:rFonts w:hint="eastAsia"/>
        </w:rPr>
        <w:t>User类</w:t>
      </w:r>
      <w:bookmarkEnd w:id="13"/>
    </w:p>
    <w:p w:rsidR="00320766" w:rsidRPr="00320766" w:rsidRDefault="00320766" w:rsidP="00320766">
      <w:pPr>
        <w:pStyle w:val="4"/>
      </w:pPr>
      <w:r>
        <w:rPr>
          <w:rFonts w:hint="eastAsia"/>
        </w:rPr>
        <w:t>类图</w:t>
      </w:r>
    </w:p>
    <w:p w:rsidR="00320766" w:rsidRPr="00320766" w:rsidRDefault="0071742C" w:rsidP="00320766">
      <w:r>
        <w:object w:dxaOrig="6690" w:dyaOrig="3766">
          <v:shape id="_x0000_i1026" type="#_x0000_t75" style="width:334.75pt;height:187.95pt" o:ole="">
            <v:imagedata r:id="rId11" o:title=""/>
          </v:shape>
          <o:OLEObject Type="Embed" ProgID="Visio.Drawing.15" ShapeID="_x0000_i1026" DrawAspect="Content" ObjectID="_1513339951" r:id="rId12"/>
        </w:object>
      </w:r>
    </w:p>
    <w:p w:rsidR="00320766" w:rsidRPr="00320766" w:rsidRDefault="00320766" w:rsidP="00320766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9351" w:type="dxa"/>
        <w:tblLook w:val="04A0" w:firstRow="1" w:lastRow="0" w:firstColumn="1" w:lastColumn="0" w:noHBand="0" w:noVBand="1"/>
      </w:tblPr>
      <w:tblGrid>
        <w:gridCol w:w="2405"/>
        <w:gridCol w:w="1985"/>
        <w:gridCol w:w="2268"/>
        <w:gridCol w:w="2693"/>
      </w:tblGrid>
      <w:tr w:rsidR="00F76D92" w:rsidRPr="00B63831" w:rsidTr="00F76D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E7E6E6" w:themeFill="background2"/>
            <w:noWrap/>
            <w:hideMark/>
          </w:tcPr>
          <w:p w:rsidR="00F76D92" w:rsidRPr="00B63831" w:rsidRDefault="00F76D92" w:rsidP="00F76D92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noWrap/>
            <w:hideMark/>
          </w:tcPr>
          <w:p w:rsidR="00F76D92" w:rsidRPr="00B63831" w:rsidRDefault="00F76D92" w:rsidP="00F76D92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F76D92" w:rsidRPr="00B63831" w:rsidRDefault="00F76D92" w:rsidP="00F76D92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noWrap/>
            <w:hideMark/>
          </w:tcPr>
          <w:p w:rsidR="00F76D92" w:rsidRPr="00B63831" w:rsidRDefault="00F76D92" w:rsidP="00F76D92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F76D92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F76D92" w:rsidRPr="00B63831" w:rsidRDefault="00F76D92" w:rsidP="00F76D92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  <w:hideMark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与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实体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F76D92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F76D92" w:rsidRPr="00B63831" w:rsidRDefault="00F76D92" w:rsidP="00F76D92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F76D92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E7E6E6" w:themeFill="background2"/>
            <w:noWrap/>
            <w:hideMark/>
          </w:tcPr>
          <w:p w:rsidR="00F76D92" w:rsidRPr="00B63831" w:rsidRDefault="00F76D92" w:rsidP="00F76D92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  <w:hideMark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  <w:hideMark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F76D92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F76D92" w:rsidRPr="00BA6659" w:rsidRDefault="00F76D92" w:rsidP="00F76D92">
            <w:pPr>
              <w:rPr>
                <w:b w:val="0"/>
              </w:rPr>
            </w:pPr>
            <w:r w:rsidRPr="00BA6659">
              <w:rPr>
                <w:rFonts w:hint="eastAsia"/>
                <w:b w:val="0"/>
              </w:rPr>
              <w:t xml:space="preserve">user_id </w:t>
            </w:r>
          </w:p>
        </w:tc>
        <w:tc>
          <w:tcPr>
            <w:tcW w:w="1985" w:type="dxa"/>
            <w:noWrap/>
            <w:hideMark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  <w:hideMark/>
          </w:tcPr>
          <w:p w:rsidR="00F76D92" w:rsidRPr="007525FE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 w:rsidRPr="007525FE">
              <w:rPr>
                <w:rFonts w:hAnsi="宋体" w:cs="宋体" w:hint="eastAsia"/>
                <w:color w:val="000000"/>
              </w:rPr>
              <w:t>用户编号</w:t>
            </w:r>
          </w:p>
        </w:tc>
        <w:tc>
          <w:tcPr>
            <w:tcW w:w="2693" w:type="dxa"/>
            <w:noWrap/>
            <w:hideMark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F76D92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76D92" w:rsidRPr="00BA6659" w:rsidRDefault="00F76D92" w:rsidP="00F76D92">
            <w:pPr>
              <w:rPr>
                <w:b w:val="0"/>
              </w:rPr>
            </w:pPr>
            <w:r w:rsidRPr="00BA6659">
              <w:rPr>
                <w:rFonts w:hint="eastAsia"/>
                <w:b w:val="0"/>
              </w:rPr>
              <w:t xml:space="preserve">user_name </w:t>
            </w:r>
          </w:p>
        </w:tc>
        <w:tc>
          <w:tcPr>
            <w:tcW w:w="1985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F76D92" w:rsidRPr="007525FE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 w:rsidRPr="007525FE">
              <w:rPr>
                <w:rFonts w:hint="eastAsia"/>
              </w:rPr>
              <w:t>用户姓名</w:t>
            </w:r>
          </w:p>
        </w:tc>
        <w:tc>
          <w:tcPr>
            <w:tcW w:w="2693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F76D92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76D92" w:rsidRPr="00BA6659" w:rsidRDefault="00F76D92" w:rsidP="00F76D92">
            <w:pPr>
              <w:rPr>
                <w:b w:val="0"/>
              </w:rPr>
            </w:pPr>
            <w:r w:rsidRPr="00BA6659">
              <w:rPr>
                <w:rFonts w:hint="eastAsia"/>
                <w:b w:val="0"/>
              </w:rPr>
              <w:t xml:space="preserve">password </w:t>
            </w:r>
          </w:p>
        </w:tc>
        <w:tc>
          <w:tcPr>
            <w:tcW w:w="1985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F76D92" w:rsidRPr="007525FE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 w:rsidRPr="007525FE">
              <w:rPr>
                <w:rFonts w:hint="eastAsia"/>
              </w:rPr>
              <w:t>用户密码</w:t>
            </w:r>
          </w:p>
        </w:tc>
        <w:tc>
          <w:tcPr>
            <w:tcW w:w="2693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F76D92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76D92" w:rsidRPr="00BA6659" w:rsidRDefault="00F76D92" w:rsidP="00F76D92">
            <w:pPr>
              <w:rPr>
                <w:b w:val="0"/>
              </w:rPr>
            </w:pPr>
            <w:r>
              <w:rPr>
                <w:b w:val="0"/>
              </w:rPr>
              <w:t>i</w:t>
            </w:r>
            <w:r>
              <w:rPr>
                <w:rFonts w:hint="eastAsia"/>
                <w:b w:val="0"/>
              </w:rPr>
              <w:t>s</w:t>
            </w:r>
            <w:r>
              <w:rPr>
                <w:b w:val="0"/>
              </w:rPr>
              <w:t>login</w:t>
            </w:r>
          </w:p>
        </w:tc>
        <w:tc>
          <w:tcPr>
            <w:tcW w:w="1985" w:type="dxa"/>
            <w:noWrap/>
          </w:tcPr>
          <w:p w:rsidR="00F76D92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nt</w:t>
            </w:r>
          </w:p>
        </w:tc>
        <w:tc>
          <w:tcPr>
            <w:tcW w:w="2268" w:type="dxa"/>
            <w:noWrap/>
          </w:tcPr>
          <w:p w:rsidR="00F76D92" w:rsidRPr="007525FE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</w:t>
            </w:r>
            <w:r>
              <w:t>登录</w:t>
            </w:r>
          </w:p>
        </w:tc>
        <w:tc>
          <w:tcPr>
            <w:tcW w:w="2693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1表示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已登录，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0表示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未登录</w:t>
            </w:r>
          </w:p>
        </w:tc>
      </w:tr>
      <w:tr w:rsidR="00F76D92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76D92" w:rsidRPr="00BA6659" w:rsidRDefault="00F76D92" w:rsidP="00F76D92">
            <w:pPr>
              <w:rPr>
                <w:b w:val="0"/>
              </w:rPr>
            </w:pPr>
            <w:r w:rsidRPr="00BA6659">
              <w:rPr>
                <w:rFonts w:hint="eastAsia"/>
                <w:b w:val="0"/>
              </w:rPr>
              <w:lastRenderedPageBreak/>
              <w:t xml:space="preserve">checked </w:t>
            </w:r>
          </w:p>
        </w:tc>
        <w:tc>
          <w:tcPr>
            <w:tcW w:w="1985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268" w:type="dxa"/>
            <w:noWrap/>
          </w:tcPr>
          <w:p w:rsidR="00F76D92" w:rsidRPr="007525FE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 w:rsidRPr="007525FE">
              <w:rPr>
                <w:rFonts w:hint="eastAsia"/>
              </w:rPr>
              <w:t>是否验证</w:t>
            </w:r>
          </w:p>
        </w:tc>
        <w:tc>
          <w:tcPr>
            <w:tcW w:w="2693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7525FE">
              <w:rPr>
                <w:rFonts w:hint="eastAsia"/>
              </w:rPr>
              <w:t>1表示已验证，0表示未验证</w:t>
            </w:r>
          </w:p>
        </w:tc>
      </w:tr>
      <w:tr w:rsidR="00F76D92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76D92" w:rsidRPr="00BA6659" w:rsidRDefault="00F76D92" w:rsidP="00F76D92">
            <w:pPr>
              <w:rPr>
                <w:b w:val="0"/>
              </w:rPr>
            </w:pPr>
            <w:r w:rsidRPr="00BA6659">
              <w:rPr>
                <w:rFonts w:hint="eastAsia"/>
                <w:b w:val="0"/>
              </w:rPr>
              <w:t xml:space="preserve">role </w:t>
            </w:r>
          </w:p>
        </w:tc>
        <w:tc>
          <w:tcPr>
            <w:tcW w:w="1985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F76D92" w:rsidRPr="007525FE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角色</w:t>
            </w:r>
          </w:p>
        </w:tc>
        <w:tc>
          <w:tcPr>
            <w:tcW w:w="2693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7525FE">
              <w:rPr>
                <w:rFonts w:hint="eastAsia"/>
              </w:rPr>
              <w:t>1表示省级用户，2表示市级用户，3表示监测点用户</w:t>
            </w:r>
          </w:p>
        </w:tc>
      </w:tr>
      <w:tr w:rsidR="00F76D92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76D92" w:rsidRPr="00BA6659" w:rsidRDefault="00F76D92" w:rsidP="00F76D92">
            <w:pPr>
              <w:rPr>
                <w:b w:val="0"/>
              </w:rPr>
            </w:pPr>
            <w:r w:rsidRPr="00BA6659">
              <w:rPr>
                <w:rFonts w:hint="eastAsia"/>
                <w:b w:val="0"/>
              </w:rPr>
              <w:t xml:space="preserve">valid </w:t>
            </w:r>
          </w:p>
        </w:tc>
        <w:tc>
          <w:tcPr>
            <w:tcW w:w="1985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268" w:type="dxa"/>
            <w:noWrap/>
          </w:tcPr>
          <w:p w:rsidR="00F76D92" w:rsidRPr="007525FE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是否可用</w:t>
            </w:r>
          </w:p>
        </w:tc>
        <w:tc>
          <w:tcPr>
            <w:tcW w:w="2693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7525FE">
              <w:rPr>
                <w:rFonts w:hint="eastAsia"/>
              </w:rPr>
              <w:t>1表示可用，0表示被禁用</w:t>
            </w:r>
          </w:p>
        </w:tc>
      </w:tr>
      <w:tr w:rsidR="00F76D92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76D92" w:rsidRPr="00BA6659" w:rsidRDefault="00F76D92" w:rsidP="00F76D92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belong</w:t>
            </w:r>
            <w:r w:rsidRPr="00BA6659">
              <w:rPr>
                <w:rFonts w:hint="eastAsia"/>
                <w:b w:val="0"/>
              </w:rPr>
              <w:t xml:space="preserve"> </w:t>
            </w:r>
          </w:p>
        </w:tc>
        <w:tc>
          <w:tcPr>
            <w:tcW w:w="1985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F76D92" w:rsidRPr="007525FE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7525FE">
              <w:rPr>
                <w:rFonts w:hint="eastAsia"/>
              </w:rPr>
              <w:t>所属市</w:t>
            </w:r>
          </w:p>
        </w:tc>
        <w:tc>
          <w:tcPr>
            <w:tcW w:w="2693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F76D92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76D92" w:rsidRPr="00BA6659" w:rsidRDefault="00F76D92" w:rsidP="00F76D92">
            <w:pPr>
              <w:rPr>
                <w:b w:val="0"/>
              </w:rPr>
            </w:pPr>
            <w:r w:rsidRPr="00BA6659">
              <w:rPr>
                <w:rFonts w:hint="eastAsia"/>
                <w:b w:val="0"/>
              </w:rPr>
              <w:t xml:space="preserve">unit </w:t>
            </w:r>
          </w:p>
        </w:tc>
        <w:tc>
          <w:tcPr>
            <w:tcW w:w="1985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F76D92" w:rsidRPr="007525FE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7525FE">
              <w:rPr>
                <w:rFonts w:hint="eastAsia"/>
              </w:rPr>
              <w:t>标注用户来源</w:t>
            </w:r>
          </w:p>
        </w:tc>
        <w:tc>
          <w:tcPr>
            <w:tcW w:w="2693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7525FE">
              <w:rPr>
                <w:rFonts w:hint="eastAsia"/>
              </w:rPr>
              <w:t>省、市、监测点</w:t>
            </w:r>
          </w:p>
        </w:tc>
      </w:tr>
      <w:tr w:rsidR="00F76D92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76D92" w:rsidRPr="00BA6659" w:rsidRDefault="00F76D92" w:rsidP="00F76D92">
            <w:pPr>
              <w:rPr>
                <w:b w:val="0"/>
              </w:rPr>
            </w:pPr>
            <w:r w:rsidRPr="00BA6659">
              <w:rPr>
                <w:rFonts w:hint="eastAsia"/>
                <w:b w:val="0"/>
              </w:rPr>
              <w:t>is_deleted</w:t>
            </w:r>
            <w:r w:rsidRPr="00BA6659">
              <w:rPr>
                <w:b w:val="0"/>
              </w:rPr>
              <w:t xml:space="preserve"> </w:t>
            </w:r>
          </w:p>
        </w:tc>
        <w:tc>
          <w:tcPr>
            <w:tcW w:w="1985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268" w:type="dxa"/>
            <w:noWrap/>
          </w:tcPr>
          <w:p w:rsidR="00F76D92" w:rsidRPr="007525FE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7525FE">
              <w:rPr>
                <w:rFonts w:hint="eastAsia"/>
              </w:rPr>
              <w:t>是否被删除</w:t>
            </w:r>
          </w:p>
        </w:tc>
        <w:tc>
          <w:tcPr>
            <w:tcW w:w="2693" w:type="dxa"/>
            <w:noWrap/>
          </w:tcPr>
          <w:p w:rsidR="00F76D92" w:rsidRPr="00B63831" w:rsidRDefault="00F76D92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t>1</w:t>
            </w:r>
            <w:r w:rsidRPr="007525FE">
              <w:rPr>
                <w:rFonts w:hint="eastAsia"/>
              </w:rPr>
              <w:t>表示被删除，</w:t>
            </w:r>
            <w:r>
              <w:t>0</w:t>
            </w:r>
            <w:r w:rsidRPr="007525FE">
              <w:rPr>
                <w:rFonts w:hint="eastAsia"/>
              </w:rPr>
              <w:t>表示未被删除</w:t>
            </w:r>
          </w:p>
        </w:tc>
      </w:tr>
    </w:tbl>
    <w:p w:rsidR="0021207B" w:rsidRPr="00F76D92" w:rsidRDefault="0021207B" w:rsidP="0021207B">
      <w:pPr>
        <w:ind w:left="227" w:firstLineChars="100" w:firstLine="200"/>
        <w:rPr>
          <w:color w:val="FF0000"/>
        </w:rPr>
      </w:pPr>
    </w:p>
    <w:p w:rsidR="0021207B" w:rsidRDefault="00AC0955" w:rsidP="00320766">
      <w:pPr>
        <w:pStyle w:val="3"/>
      </w:pPr>
      <w:bookmarkStart w:id="14" w:name="_Toc439597405"/>
      <w:r>
        <w:t>Moni_User</w:t>
      </w:r>
      <w:r w:rsidR="00320766">
        <w:rPr>
          <w:rFonts w:hint="eastAsia"/>
        </w:rPr>
        <w:t>类</w:t>
      </w:r>
      <w:bookmarkEnd w:id="14"/>
    </w:p>
    <w:p w:rsidR="00320766" w:rsidRPr="00320766" w:rsidRDefault="00320766" w:rsidP="00320766">
      <w:pPr>
        <w:pStyle w:val="4"/>
      </w:pPr>
      <w:r>
        <w:rPr>
          <w:rFonts w:hint="eastAsia"/>
        </w:rPr>
        <w:t>类图</w:t>
      </w:r>
    </w:p>
    <w:p w:rsidR="00320766" w:rsidRPr="00320766" w:rsidRDefault="0071742C" w:rsidP="00320766">
      <w:r>
        <w:object w:dxaOrig="3811" w:dyaOrig="4021">
          <v:shape id="_x0000_i1027" type="#_x0000_t75" style="width:190.75pt;height:201.05pt" o:ole="">
            <v:imagedata r:id="rId13" o:title=""/>
          </v:shape>
          <o:OLEObject Type="Embed" ProgID="Visio.Drawing.15" ShapeID="_x0000_i1027" DrawAspect="Content" ObjectID="_1513339952" r:id="rId14"/>
        </w:object>
      </w:r>
    </w:p>
    <w:p w:rsidR="00320766" w:rsidRPr="00320766" w:rsidRDefault="00320766" w:rsidP="00320766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9351" w:type="dxa"/>
        <w:tblLook w:val="04A0" w:firstRow="1" w:lastRow="0" w:firstColumn="1" w:lastColumn="0" w:noHBand="0" w:noVBand="1"/>
      </w:tblPr>
      <w:tblGrid>
        <w:gridCol w:w="2405"/>
        <w:gridCol w:w="1985"/>
        <w:gridCol w:w="2268"/>
        <w:gridCol w:w="2693"/>
      </w:tblGrid>
      <w:tr w:rsidR="0071742C" w:rsidRPr="00B63831" w:rsidTr="006E76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Moni_User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与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监测点用户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实体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71742C" w:rsidRPr="004A25AF" w:rsidRDefault="0071742C" w:rsidP="006E76F5">
            <w:pPr>
              <w:rPr>
                <w:b w:val="0"/>
              </w:rPr>
            </w:pPr>
            <w:r w:rsidRPr="004A25AF">
              <w:rPr>
                <w:rFonts w:hint="eastAsia"/>
                <w:b w:val="0"/>
              </w:rPr>
              <w:t>login_id</w:t>
            </w:r>
          </w:p>
        </w:tc>
        <w:tc>
          <w:tcPr>
            <w:tcW w:w="1985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 w:rsidRPr="00D11CA3">
              <w:rPr>
                <w:rFonts w:hint="eastAsia"/>
              </w:rPr>
              <w:t>监测点登陆人id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71742C" w:rsidRPr="004A25AF" w:rsidRDefault="0071742C" w:rsidP="006E76F5">
            <w:pPr>
              <w:rPr>
                <w:b w:val="0"/>
              </w:rPr>
            </w:pPr>
            <w:r w:rsidRPr="004A25AF">
              <w:rPr>
                <w:rFonts w:hint="eastAsia"/>
                <w:b w:val="0"/>
              </w:rPr>
              <w:t xml:space="preserve">site_code </w:t>
            </w:r>
          </w:p>
        </w:tc>
        <w:tc>
          <w:tcPr>
            <w:tcW w:w="1985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 w:rsidRPr="00D11CA3">
              <w:rPr>
                <w:rFonts w:hint="eastAsia"/>
              </w:rPr>
              <w:t>监测点编码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71742C" w:rsidRPr="004A25AF" w:rsidRDefault="0071742C" w:rsidP="006E76F5">
            <w:pPr>
              <w:rPr>
                <w:b w:val="0"/>
              </w:rPr>
            </w:pPr>
            <w:r w:rsidRPr="004A25AF">
              <w:rPr>
                <w:rFonts w:hint="eastAsia"/>
                <w:b w:val="0"/>
              </w:rPr>
              <w:t xml:space="preserve">site_name </w:t>
            </w:r>
          </w:p>
        </w:tc>
        <w:tc>
          <w:tcPr>
            <w:tcW w:w="1985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 w:rsidRPr="00D11CA3">
              <w:rPr>
                <w:rFonts w:hint="eastAsia"/>
              </w:rPr>
              <w:t>监测点名称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71742C" w:rsidRPr="004A25AF" w:rsidRDefault="0071742C" w:rsidP="006E76F5">
            <w:pPr>
              <w:rPr>
                <w:b w:val="0"/>
              </w:rPr>
            </w:pPr>
            <w:r w:rsidRPr="004A25AF">
              <w:rPr>
                <w:rFonts w:hint="eastAsia"/>
                <w:b w:val="0"/>
              </w:rPr>
              <w:t xml:space="preserve">site_region </w:t>
            </w:r>
          </w:p>
        </w:tc>
        <w:tc>
          <w:tcPr>
            <w:tcW w:w="1985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 w:rsidRPr="00D11CA3">
              <w:rPr>
                <w:rFonts w:hint="eastAsia"/>
              </w:rPr>
              <w:t>所属地区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71742C" w:rsidRPr="004A25AF" w:rsidRDefault="0071742C" w:rsidP="006E76F5">
            <w:pPr>
              <w:rPr>
                <w:b w:val="0"/>
              </w:rPr>
            </w:pPr>
            <w:r w:rsidRPr="004A25AF">
              <w:rPr>
                <w:rFonts w:hint="eastAsia"/>
                <w:b w:val="0"/>
              </w:rPr>
              <w:t xml:space="preserve">profession </w:t>
            </w:r>
          </w:p>
        </w:tc>
        <w:tc>
          <w:tcPr>
            <w:tcW w:w="1985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 w:rsidRPr="00D11CA3">
              <w:rPr>
                <w:rFonts w:hint="eastAsia"/>
              </w:rPr>
              <w:t>行业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71742C" w:rsidRPr="004A25AF" w:rsidRDefault="0071742C" w:rsidP="006E76F5">
            <w:pPr>
              <w:rPr>
                <w:b w:val="0"/>
              </w:rPr>
            </w:pPr>
            <w:r w:rsidRPr="004A25AF">
              <w:rPr>
                <w:rFonts w:hint="eastAsia"/>
                <w:b w:val="0"/>
              </w:rPr>
              <w:t xml:space="preserve">site_address </w:t>
            </w:r>
          </w:p>
        </w:tc>
        <w:tc>
          <w:tcPr>
            <w:tcW w:w="1985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D11CA3">
              <w:rPr>
                <w:rFonts w:hint="eastAsia"/>
              </w:rPr>
              <w:t>监测点地址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71742C" w:rsidRPr="004A25AF" w:rsidRDefault="0071742C" w:rsidP="006E76F5">
            <w:pPr>
              <w:rPr>
                <w:b w:val="0"/>
              </w:rPr>
            </w:pPr>
            <w:r w:rsidRPr="004A25AF">
              <w:rPr>
                <w:rFonts w:hint="eastAsia"/>
                <w:b w:val="0"/>
              </w:rPr>
              <w:t xml:space="preserve">liable_person </w:t>
            </w:r>
          </w:p>
        </w:tc>
        <w:tc>
          <w:tcPr>
            <w:tcW w:w="1985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D11CA3">
              <w:rPr>
                <w:rFonts w:hint="eastAsia"/>
              </w:rPr>
              <w:t>责任人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71742C" w:rsidRPr="004A25AF" w:rsidRDefault="0071742C" w:rsidP="006E76F5">
            <w:pPr>
              <w:rPr>
                <w:b w:val="0"/>
              </w:rPr>
            </w:pPr>
            <w:r w:rsidRPr="004A25AF">
              <w:rPr>
                <w:rFonts w:hint="eastAsia"/>
                <w:b w:val="0"/>
              </w:rPr>
              <w:t xml:space="preserve">mobile_number </w:t>
            </w:r>
          </w:p>
        </w:tc>
        <w:tc>
          <w:tcPr>
            <w:tcW w:w="1985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D11CA3">
              <w:rPr>
                <w:rFonts w:hint="eastAsia"/>
              </w:rPr>
              <w:t>手机号码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71742C" w:rsidRPr="004A25AF" w:rsidRDefault="0071742C" w:rsidP="006E76F5">
            <w:pPr>
              <w:rPr>
                <w:b w:val="0"/>
              </w:rPr>
            </w:pPr>
            <w:r w:rsidRPr="004A25AF">
              <w:rPr>
                <w:rFonts w:hint="eastAsia"/>
                <w:b w:val="0"/>
              </w:rPr>
              <w:t xml:space="preserve">phone_number </w:t>
            </w:r>
          </w:p>
        </w:tc>
        <w:tc>
          <w:tcPr>
            <w:tcW w:w="1985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D11CA3">
              <w:rPr>
                <w:rFonts w:hint="eastAsia"/>
              </w:rPr>
              <w:t>电话号码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71742C" w:rsidRPr="004A25AF" w:rsidRDefault="0071742C" w:rsidP="006E76F5">
            <w:pPr>
              <w:rPr>
                <w:b w:val="0"/>
              </w:rPr>
            </w:pPr>
            <w:r w:rsidRPr="004A25AF">
              <w:rPr>
                <w:rFonts w:hint="eastAsia"/>
                <w:b w:val="0"/>
              </w:rPr>
              <w:t xml:space="preserve">fax_number </w:t>
            </w:r>
          </w:p>
        </w:tc>
        <w:tc>
          <w:tcPr>
            <w:tcW w:w="1985" w:type="dxa"/>
            <w:noWrap/>
          </w:tcPr>
          <w:p w:rsidR="0071742C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1CA3">
              <w:rPr>
                <w:rFonts w:hint="eastAsia"/>
              </w:rPr>
              <w:t>传真号码</w:t>
            </w:r>
          </w:p>
        </w:tc>
        <w:tc>
          <w:tcPr>
            <w:tcW w:w="2693" w:type="dxa"/>
            <w:noWrap/>
          </w:tcPr>
          <w:p w:rsidR="0071742C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1742C" w:rsidRPr="00B63831" w:rsidTr="006E76F5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71742C" w:rsidRPr="004A25AF" w:rsidRDefault="0071742C" w:rsidP="006E76F5">
            <w:pPr>
              <w:rPr>
                <w:b w:val="0"/>
              </w:rPr>
            </w:pPr>
            <w:r w:rsidRPr="004A25AF">
              <w:rPr>
                <w:rFonts w:hint="eastAsia"/>
                <w:b w:val="0"/>
              </w:rPr>
              <w:lastRenderedPageBreak/>
              <w:t>valid</w:t>
            </w:r>
          </w:p>
        </w:tc>
        <w:tc>
          <w:tcPr>
            <w:tcW w:w="1985" w:type="dxa"/>
            <w:noWrap/>
          </w:tcPr>
          <w:p w:rsidR="0071742C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1CA3">
              <w:rPr>
                <w:rFonts w:hint="eastAsia"/>
              </w:rPr>
              <w:t>监测点信息是否上报备案</w:t>
            </w:r>
          </w:p>
        </w:tc>
        <w:tc>
          <w:tcPr>
            <w:tcW w:w="2693" w:type="dxa"/>
            <w:noWrap/>
          </w:tcPr>
          <w:p w:rsidR="0071742C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1CA3">
              <w:rPr>
                <w:rFonts w:hint="eastAsia"/>
              </w:rPr>
              <w:t>1表示已上报备案，0表示未备案</w:t>
            </w:r>
          </w:p>
        </w:tc>
      </w:tr>
    </w:tbl>
    <w:p w:rsidR="00320766" w:rsidRPr="0071742C" w:rsidRDefault="00320766" w:rsidP="00320766"/>
    <w:p w:rsidR="00AC0955" w:rsidRDefault="00AC0955" w:rsidP="00AC0955">
      <w:pPr>
        <w:pStyle w:val="3"/>
      </w:pPr>
      <w:bookmarkStart w:id="15" w:name="_Toc439597406"/>
      <w:r>
        <w:rPr>
          <w:rFonts w:hint="eastAsia"/>
        </w:rPr>
        <w:t>City_User类</w:t>
      </w:r>
      <w:bookmarkEnd w:id="15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71742C" w:rsidRPr="0071742C" w:rsidRDefault="0071742C" w:rsidP="0071742C">
      <w:r>
        <w:object w:dxaOrig="3721" w:dyaOrig="1365">
          <v:shape id="_x0000_i1028" type="#_x0000_t75" style="width:186.1pt;height:68.25pt" o:ole="">
            <v:imagedata r:id="rId15" o:title=""/>
          </v:shape>
          <o:OLEObject Type="Embed" ProgID="Visio.Drawing.15" ShapeID="_x0000_i1028" DrawAspect="Content" ObjectID="_1513339953" r:id="rId16"/>
        </w:objec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9351" w:type="dxa"/>
        <w:tblLook w:val="04A0" w:firstRow="1" w:lastRow="0" w:firstColumn="1" w:lastColumn="0" w:noHBand="0" w:noVBand="1"/>
      </w:tblPr>
      <w:tblGrid>
        <w:gridCol w:w="2405"/>
        <w:gridCol w:w="1985"/>
        <w:gridCol w:w="2268"/>
        <w:gridCol w:w="2693"/>
      </w:tblGrid>
      <w:tr w:rsidR="0071742C" w:rsidRPr="00B63831" w:rsidTr="006E76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City_User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与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市用户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实体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71742C" w:rsidRPr="00B76187" w:rsidRDefault="0071742C" w:rsidP="006E76F5">
            <w:pPr>
              <w:rPr>
                <w:b w:val="0"/>
              </w:rPr>
            </w:pPr>
            <w:r w:rsidRPr="00B76187">
              <w:rPr>
                <w:rFonts w:hint="eastAsia"/>
                <w:b w:val="0"/>
              </w:rPr>
              <w:t xml:space="preserve">city_name </w:t>
            </w:r>
          </w:p>
        </w:tc>
        <w:tc>
          <w:tcPr>
            <w:tcW w:w="1985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 w:rsidRPr="007C3E8D">
              <w:rPr>
                <w:rFonts w:hint="eastAsia"/>
              </w:rPr>
              <w:t>城市名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71742C" w:rsidRPr="00B76187" w:rsidRDefault="0071742C" w:rsidP="006E76F5">
            <w:pPr>
              <w:rPr>
                <w:b w:val="0"/>
              </w:rPr>
            </w:pPr>
            <w:r w:rsidRPr="00B76187">
              <w:rPr>
                <w:rFonts w:hint="eastAsia"/>
                <w:b w:val="0"/>
              </w:rPr>
              <w:t>city_code</w:t>
            </w:r>
            <w:r w:rsidRPr="00B76187">
              <w:rPr>
                <w:b w:val="0"/>
              </w:rPr>
              <w:t xml:space="preserve"> </w:t>
            </w:r>
          </w:p>
        </w:tc>
        <w:tc>
          <w:tcPr>
            <w:tcW w:w="1985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 w:rsidRPr="007C3E8D">
              <w:rPr>
                <w:rFonts w:hint="eastAsia"/>
              </w:rPr>
              <w:t>城市编码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</w:tbl>
    <w:p w:rsidR="00AC0955" w:rsidRDefault="00AC0955" w:rsidP="00AC0955"/>
    <w:p w:rsidR="00AC0955" w:rsidRDefault="00AC0955" w:rsidP="00AC0955">
      <w:pPr>
        <w:pStyle w:val="3"/>
      </w:pPr>
      <w:bookmarkStart w:id="16" w:name="_Toc439597407"/>
      <w:r>
        <w:t>Prov</w:t>
      </w:r>
      <w:r>
        <w:rPr>
          <w:rFonts w:hint="eastAsia"/>
        </w:rPr>
        <w:t>_User类</w:t>
      </w:r>
      <w:bookmarkEnd w:id="16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71742C" w:rsidRPr="0071742C" w:rsidRDefault="0071742C" w:rsidP="0071742C">
      <w:r>
        <w:object w:dxaOrig="3721" w:dyaOrig="1365">
          <v:shape id="_x0000_i1029" type="#_x0000_t75" style="width:186.1pt;height:68.25pt" o:ole="">
            <v:imagedata r:id="rId17" o:title=""/>
          </v:shape>
          <o:OLEObject Type="Embed" ProgID="Visio.Drawing.15" ShapeID="_x0000_i1029" DrawAspect="Content" ObjectID="_1513339954" r:id="rId18"/>
        </w:objec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9351" w:type="dxa"/>
        <w:tblLook w:val="04A0" w:firstRow="1" w:lastRow="0" w:firstColumn="1" w:lastColumn="0" w:noHBand="0" w:noVBand="1"/>
      </w:tblPr>
      <w:tblGrid>
        <w:gridCol w:w="2405"/>
        <w:gridCol w:w="1985"/>
        <w:gridCol w:w="2268"/>
        <w:gridCol w:w="2693"/>
      </w:tblGrid>
      <w:tr w:rsidR="0071742C" w:rsidRPr="00B63831" w:rsidTr="006E76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Prov_User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与</w:t>
            </w:r>
            <w:proofErr w:type="gramStart"/>
            <w:r>
              <w:rPr>
                <w:rFonts w:hAnsi="宋体" w:cs="宋体" w:hint="eastAsia"/>
                <w:color w:val="000000"/>
                <w:sz w:val="21"/>
                <w:szCs w:val="22"/>
              </w:rPr>
              <w:t>省用户</w:t>
            </w:r>
            <w:proofErr w:type="gramEnd"/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实体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71742C" w:rsidRPr="00B76187" w:rsidRDefault="0071742C" w:rsidP="006E76F5">
            <w:pPr>
              <w:rPr>
                <w:b w:val="0"/>
              </w:rPr>
            </w:pPr>
            <w:r w:rsidRPr="00B76187">
              <w:rPr>
                <w:rFonts w:hint="eastAsia"/>
                <w:b w:val="0"/>
              </w:rPr>
              <w:t>province_name</w:t>
            </w:r>
          </w:p>
        </w:tc>
        <w:tc>
          <w:tcPr>
            <w:tcW w:w="1985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省</w:t>
            </w:r>
            <w:r w:rsidRPr="007C3E8D">
              <w:rPr>
                <w:rFonts w:hint="eastAsia"/>
              </w:rPr>
              <w:t>名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71742C" w:rsidRPr="00B63831" w:rsidTr="006E76F5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71742C" w:rsidRPr="00B76187" w:rsidRDefault="0071742C" w:rsidP="006E76F5">
            <w:pPr>
              <w:rPr>
                <w:b w:val="0"/>
              </w:rPr>
            </w:pPr>
            <w:r w:rsidRPr="00B76187">
              <w:rPr>
                <w:rFonts w:hint="eastAsia"/>
                <w:b w:val="0"/>
              </w:rPr>
              <w:t>provice_code</w:t>
            </w:r>
            <w:r w:rsidRPr="00B76187">
              <w:rPr>
                <w:b w:val="0"/>
              </w:rPr>
              <w:t xml:space="preserve"> </w:t>
            </w:r>
          </w:p>
        </w:tc>
        <w:tc>
          <w:tcPr>
            <w:tcW w:w="1985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省</w:t>
            </w:r>
            <w:r w:rsidRPr="007C3E8D">
              <w:rPr>
                <w:rFonts w:hint="eastAsia"/>
              </w:rPr>
              <w:t>编码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</w:tbl>
    <w:p w:rsidR="00AC0955" w:rsidRDefault="00AC0955" w:rsidP="00AC0955"/>
    <w:p w:rsidR="00AC0955" w:rsidRDefault="00AC0955" w:rsidP="00AC0955">
      <w:pPr>
        <w:pStyle w:val="3"/>
      </w:pPr>
      <w:bookmarkStart w:id="17" w:name="_Toc439597408"/>
      <w:r>
        <w:lastRenderedPageBreak/>
        <w:t>Systmem</w:t>
      </w:r>
      <w:r>
        <w:rPr>
          <w:rFonts w:hint="eastAsia"/>
        </w:rPr>
        <w:t>_User类</w:t>
      </w:r>
      <w:bookmarkEnd w:id="17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71742C" w:rsidRPr="0071742C" w:rsidRDefault="0071742C" w:rsidP="0071742C">
      <w:r>
        <w:object w:dxaOrig="3721" w:dyaOrig="1365">
          <v:shape id="_x0000_i1030" type="#_x0000_t75" style="width:186.1pt;height:68.25pt" o:ole="">
            <v:imagedata r:id="rId19" o:title=""/>
          </v:shape>
          <o:OLEObject Type="Embed" ProgID="Visio.Drawing.15" ShapeID="_x0000_i1030" DrawAspect="Content" ObjectID="_1513339955" r:id="rId20"/>
        </w:objec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9351" w:type="dxa"/>
        <w:tblLook w:val="04A0" w:firstRow="1" w:lastRow="0" w:firstColumn="1" w:lastColumn="0" w:noHBand="0" w:noVBand="1"/>
      </w:tblPr>
      <w:tblGrid>
        <w:gridCol w:w="2405"/>
        <w:gridCol w:w="1985"/>
        <w:gridCol w:w="2268"/>
        <w:gridCol w:w="2693"/>
      </w:tblGrid>
      <w:tr w:rsidR="0071742C" w:rsidRPr="00B63831" w:rsidTr="006E76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System_User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与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系统管理员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实体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71742C" w:rsidRPr="00B76187" w:rsidRDefault="0071742C" w:rsidP="006E76F5">
            <w:pPr>
              <w:rPr>
                <w:b w:val="0"/>
              </w:rPr>
            </w:pPr>
            <w:r>
              <w:rPr>
                <w:b w:val="0"/>
              </w:rPr>
              <w:t>system</w:t>
            </w:r>
            <w:r w:rsidRPr="00B76187">
              <w:rPr>
                <w:rFonts w:hint="eastAsia"/>
                <w:b w:val="0"/>
              </w:rPr>
              <w:t xml:space="preserve">_name </w:t>
            </w:r>
          </w:p>
        </w:tc>
        <w:tc>
          <w:tcPr>
            <w:tcW w:w="1985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管理员</w:t>
            </w:r>
            <w:r w:rsidRPr="007C3E8D">
              <w:rPr>
                <w:rFonts w:hint="eastAsia"/>
              </w:rPr>
              <w:t>名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71742C" w:rsidRPr="00B76187" w:rsidRDefault="0071742C" w:rsidP="006E76F5">
            <w:pPr>
              <w:rPr>
                <w:b w:val="0"/>
              </w:rPr>
            </w:pPr>
            <w:r>
              <w:rPr>
                <w:b w:val="0"/>
              </w:rPr>
              <w:t>system</w:t>
            </w:r>
            <w:r w:rsidRPr="00B76187">
              <w:rPr>
                <w:rFonts w:hint="eastAsia"/>
                <w:b w:val="0"/>
              </w:rPr>
              <w:t>_code</w:t>
            </w:r>
            <w:r w:rsidRPr="00B76187">
              <w:rPr>
                <w:b w:val="0"/>
              </w:rPr>
              <w:t xml:space="preserve"> </w:t>
            </w:r>
          </w:p>
        </w:tc>
        <w:tc>
          <w:tcPr>
            <w:tcW w:w="1985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71742C" w:rsidRPr="007525FE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管理员</w:t>
            </w:r>
            <w:r w:rsidRPr="007C3E8D">
              <w:rPr>
                <w:rFonts w:hint="eastAsia"/>
              </w:rPr>
              <w:t>编码</w:t>
            </w:r>
          </w:p>
        </w:tc>
        <w:tc>
          <w:tcPr>
            <w:tcW w:w="269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</w:tbl>
    <w:p w:rsidR="00AC0955" w:rsidRDefault="00AC0955" w:rsidP="00AC0955"/>
    <w:p w:rsidR="00AC0955" w:rsidRDefault="00AC0955" w:rsidP="00AC0955">
      <w:pPr>
        <w:pStyle w:val="3"/>
      </w:pPr>
      <w:bookmarkStart w:id="18" w:name="_Toc439597409"/>
      <w:r>
        <w:rPr>
          <w:rFonts w:hint="eastAsia"/>
        </w:rPr>
        <w:t>Data类</w:t>
      </w:r>
      <w:bookmarkEnd w:id="18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EB1E66" w:rsidRPr="00EB1E66" w:rsidRDefault="00025B9F" w:rsidP="00EB1E66">
      <w:r>
        <w:object w:dxaOrig="3721" w:dyaOrig="1065">
          <v:shape id="_x0000_i1031" type="#_x0000_t75" style="width:186.1pt;height:53.3pt" o:ole="">
            <v:imagedata r:id="rId21" o:title=""/>
          </v:shape>
          <o:OLEObject Type="Embed" ProgID="Visio.Drawing.15" ShapeID="_x0000_i1031" DrawAspect="Content" ObjectID="_1513339956" r:id="rId22"/>
        </w:object>
      </w:r>
    </w:p>
    <w:p w:rsidR="00EB1E66" w:rsidRPr="00EB1E66" w:rsidRDefault="00AC0955" w:rsidP="00EB1E66">
      <w:pPr>
        <w:pStyle w:val="4"/>
      </w:pPr>
      <w:r>
        <w:rPr>
          <w:rFonts w:hint="eastAsia"/>
        </w:rPr>
        <w:t>类</w:t>
      </w:r>
      <w:r w:rsidR="00EB1E66">
        <w:rPr>
          <w:rFonts w:hint="eastAsia"/>
        </w:rPr>
        <w:t>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3188"/>
        <w:gridCol w:w="1985"/>
      </w:tblGrid>
      <w:tr w:rsidR="007F6CE6" w:rsidRPr="00B63831" w:rsidTr="00EB1E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3188" w:type="dxa"/>
            <w:shd w:val="clear" w:color="auto" w:fill="E7E6E6" w:themeFill="background2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7F6CE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报表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数据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实体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类</w:t>
            </w:r>
            <w:r w:rsidR="00025B9F">
              <w:rPr>
                <w:rFonts w:hAnsi="宋体" w:cs="宋体" w:hint="eastAsia"/>
                <w:color w:val="000000"/>
                <w:sz w:val="21"/>
                <w:szCs w:val="22"/>
              </w:rPr>
              <w:t>，</w:t>
            </w:r>
            <w:r w:rsidR="00025B9F">
              <w:rPr>
                <w:rFonts w:hAnsi="宋体" w:cs="宋体"/>
                <w:color w:val="000000"/>
                <w:sz w:val="21"/>
                <w:szCs w:val="22"/>
              </w:rPr>
              <w:t>由</w:t>
            </w:r>
            <w:r w:rsidR="00025B9F">
              <w:rPr>
                <w:rFonts w:hAnsi="宋体" w:cs="宋体" w:hint="eastAsia"/>
                <w:color w:val="000000"/>
                <w:sz w:val="21"/>
                <w:szCs w:val="22"/>
              </w:rPr>
              <w:t>12个</w:t>
            </w:r>
            <w:r w:rsidR="00025B9F">
              <w:rPr>
                <w:rFonts w:hAnsi="宋体" w:cs="宋体"/>
                <w:color w:val="000000"/>
                <w:sz w:val="21"/>
                <w:szCs w:val="22"/>
              </w:rPr>
              <w:t>报表类</w:t>
            </w:r>
            <w:r w:rsidR="00025B9F">
              <w:rPr>
                <w:rFonts w:hAnsi="宋体" w:cs="宋体" w:hint="eastAsia"/>
                <w:color w:val="000000"/>
                <w:sz w:val="21"/>
                <w:szCs w:val="22"/>
              </w:rPr>
              <w:t>聚合</w:t>
            </w:r>
            <w:r w:rsidR="00025B9F">
              <w:rPr>
                <w:rFonts w:hAnsi="宋体" w:cs="宋体"/>
                <w:color w:val="000000"/>
                <w:sz w:val="21"/>
                <w:szCs w:val="22"/>
              </w:rPr>
              <w:t>而成</w:t>
            </w:r>
          </w:p>
        </w:tc>
      </w:tr>
      <w:tr w:rsidR="007F6CE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7F6CE6" w:rsidRPr="00987AB2" w:rsidRDefault="00EB1E66" w:rsidP="007F6CE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987AB2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  <w:r w:rsidRPr="00987AB2">
              <w:rPr>
                <w:rFonts w:hAnsi="宋体" w:cs="宋体"/>
                <w:color w:val="000000"/>
                <w:sz w:val="21"/>
                <w:szCs w:val="22"/>
              </w:rPr>
              <w:t>属性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EB1E66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3188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906123" w:rsidRDefault="00EB1E66" w:rsidP="00EB1E66">
            <w:r w:rsidRPr="00906123">
              <w:rPr>
                <w:rFonts w:hint="eastAsia"/>
              </w:rPr>
              <w:t>total</w:t>
            </w:r>
          </w:p>
        </w:tc>
        <w:tc>
          <w:tcPr>
            <w:tcW w:w="2450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Total</w:t>
            </w:r>
          </w:p>
        </w:tc>
        <w:tc>
          <w:tcPr>
            <w:tcW w:w="3188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供求总体人数表</w:t>
            </w:r>
          </w:p>
        </w:tc>
        <w:tc>
          <w:tcPr>
            <w:tcW w:w="1985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EB1E66" w:rsidRPr="00906123" w:rsidRDefault="00EB1E66" w:rsidP="00EB1E66">
            <w:r w:rsidRPr="00906123">
              <w:rPr>
                <w:rFonts w:hint="eastAsia"/>
              </w:rPr>
              <w:t>domain</w:t>
            </w:r>
          </w:p>
        </w:tc>
        <w:tc>
          <w:tcPr>
            <w:tcW w:w="2450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Domain</w:t>
            </w:r>
          </w:p>
        </w:tc>
        <w:tc>
          <w:tcPr>
            <w:tcW w:w="3188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按产业分组的需求人数表</w:t>
            </w:r>
          </w:p>
        </w:tc>
        <w:tc>
          <w:tcPr>
            <w:tcW w:w="1985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EB1E66" w:rsidRPr="00906123" w:rsidRDefault="00EB1E66" w:rsidP="00EB1E66">
            <w:r w:rsidRPr="00906123">
              <w:rPr>
                <w:rFonts w:hint="eastAsia"/>
              </w:rPr>
              <w:t>profession</w:t>
            </w:r>
          </w:p>
        </w:tc>
        <w:tc>
          <w:tcPr>
            <w:tcW w:w="2450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Profession</w:t>
            </w:r>
          </w:p>
        </w:tc>
        <w:tc>
          <w:tcPr>
            <w:tcW w:w="3188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按行业分组的需求人数表</w:t>
            </w:r>
          </w:p>
        </w:tc>
        <w:tc>
          <w:tcPr>
            <w:tcW w:w="1985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EB1E66" w:rsidRPr="00906123" w:rsidRDefault="00EB1E66" w:rsidP="00EB1E66">
            <w:r w:rsidRPr="00906123">
              <w:rPr>
                <w:rFonts w:hint="eastAsia"/>
              </w:rPr>
              <w:t>character</w:t>
            </w:r>
          </w:p>
        </w:tc>
        <w:tc>
          <w:tcPr>
            <w:tcW w:w="2450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Character</w:t>
            </w:r>
          </w:p>
        </w:tc>
        <w:tc>
          <w:tcPr>
            <w:tcW w:w="3188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按用人单位性质分组的需求人数表</w:t>
            </w:r>
          </w:p>
        </w:tc>
        <w:tc>
          <w:tcPr>
            <w:tcW w:w="1985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EB1E66" w:rsidRPr="00906123" w:rsidRDefault="00EB1E66" w:rsidP="00EB1E66">
            <w:r w:rsidRPr="00906123">
              <w:rPr>
                <w:rFonts w:hint="eastAsia"/>
              </w:rPr>
              <w:t>occupation</w:t>
            </w:r>
          </w:p>
        </w:tc>
        <w:tc>
          <w:tcPr>
            <w:tcW w:w="2450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Occupation</w:t>
            </w:r>
          </w:p>
        </w:tc>
        <w:tc>
          <w:tcPr>
            <w:tcW w:w="3188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按职业分组的供求人数表</w:t>
            </w:r>
          </w:p>
        </w:tc>
        <w:tc>
          <w:tcPr>
            <w:tcW w:w="1985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EB1E66" w:rsidRPr="00906123" w:rsidRDefault="00EB1E66" w:rsidP="00EB1E66">
            <w:r w:rsidRPr="00906123">
              <w:rPr>
                <w:rFonts w:hint="eastAsia"/>
              </w:rPr>
              <w:t>demandoverapply</w:t>
            </w:r>
          </w:p>
        </w:tc>
        <w:tc>
          <w:tcPr>
            <w:tcW w:w="2450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DemandOverApply</w:t>
            </w:r>
          </w:p>
        </w:tc>
        <w:tc>
          <w:tcPr>
            <w:tcW w:w="3188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需求大于求职缺口最大的前十个职业表</w:t>
            </w:r>
          </w:p>
        </w:tc>
        <w:tc>
          <w:tcPr>
            <w:tcW w:w="1985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EB1E66" w:rsidRPr="00906123" w:rsidRDefault="00EB1E66" w:rsidP="00EB1E66">
            <w:r w:rsidRPr="00906123">
              <w:rPr>
                <w:rFonts w:hint="eastAsia"/>
              </w:rPr>
              <w:t>applyoverdemand</w:t>
            </w:r>
          </w:p>
        </w:tc>
        <w:tc>
          <w:tcPr>
            <w:tcW w:w="2450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ApplyOverDemand</w:t>
            </w:r>
          </w:p>
        </w:tc>
        <w:tc>
          <w:tcPr>
            <w:tcW w:w="3188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需求小于求职缺口最大的前十个职业表</w:t>
            </w:r>
          </w:p>
        </w:tc>
        <w:tc>
          <w:tcPr>
            <w:tcW w:w="1985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EB1E66" w:rsidRPr="00906123" w:rsidRDefault="00EB1E66" w:rsidP="00EB1E66">
            <w:r w:rsidRPr="00906123">
              <w:rPr>
                <w:rFonts w:hint="eastAsia"/>
              </w:rPr>
              <w:t>applysort</w:t>
            </w:r>
          </w:p>
        </w:tc>
        <w:tc>
          <w:tcPr>
            <w:tcW w:w="2450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ApplySort</w:t>
            </w:r>
          </w:p>
        </w:tc>
        <w:tc>
          <w:tcPr>
            <w:tcW w:w="3188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按求职人员类别分组的求职人数表</w:t>
            </w:r>
          </w:p>
        </w:tc>
        <w:tc>
          <w:tcPr>
            <w:tcW w:w="1985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EB1E66" w:rsidRPr="00906123" w:rsidRDefault="00EB1E66" w:rsidP="00EB1E66">
            <w:r w:rsidRPr="00906123">
              <w:rPr>
                <w:rFonts w:hint="eastAsia"/>
              </w:rPr>
              <w:t>gendersort</w:t>
            </w:r>
          </w:p>
        </w:tc>
        <w:tc>
          <w:tcPr>
            <w:tcW w:w="2450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GenderSort</w:t>
            </w:r>
          </w:p>
        </w:tc>
        <w:tc>
          <w:tcPr>
            <w:tcW w:w="3188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按性别分组的供求人数表</w:t>
            </w:r>
          </w:p>
        </w:tc>
        <w:tc>
          <w:tcPr>
            <w:tcW w:w="1985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EB1E66" w:rsidRPr="00906123" w:rsidRDefault="00EB1E66" w:rsidP="00EB1E66">
            <w:r w:rsidRPr="00906123">
              <w:rPr>
                <w:rFonts w:hint="eastAsia"/>
              </w:rPr>
              <w:t>agesort</w:t>
            </w:r>
          </w:p>
        </w:tc>
        <w:tc>
          <w:tcPr>
            <w:tcW w:w="2450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AgeSort</w:t>
            </w:r>
          </w:p>
        </w:tc>
        <w:tc>
          <w:tcPr>
            <w:tcW w:w="3188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按年龄分组的工区人数表</w:t>
            </w:r>
          </w:p>
        </w:tc>
        <w:tc>
          <w:tcPr>
            <w:tcW w:w="1985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EB1E66" w:rsidRPr="00906123" w:rsidRDefault="00EB1E66" w:rsidP="00EB1E66">
            <w:r w:rsidRPr="00906123">
              <w:rPr>
                <w:rFonts w:hint="eastAsia"/>
              </w:rPr>
              <w:t>degreesort</w:t>
            </w:r>
          </w:p>
        </w:tc>
        <w:tc>
          <w:tcPr>
            <w:tcW w:w="2450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DegreeSort</w:t>
            </w:r>
          </w:p>
        </w:tc>
        <w:tc>
          <w:tcPr>
            <w:tcW w:w="3188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按文化程度分组的供求人数表</w:t>
            </w:r>
          </w:p>
        </w:tc>
        <w:tc>
          <w:tcPr>
            <w:tcW w:w="1985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EB1E66" w:rsidRPr="00906123" w:rsidRDefault="00EB1E66" w:rsidP="00EB1E66">
            <w:r w:rsidRPr="00906123">
              <w:rPr>
                <w:rFonts w:hint="eastAsia"/>
              </w:rPr>
              <w:lastRenderedPageBreak/>
              <w:t>skillsort</w:t>
            </w:r>
          </w:p>
        </w:tc>
        <w:tc>
          <w:tcPr>
            <w:tcW w:w="2450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SkillSort</w:t>
            </w:r>
          </w:p>
        </w:tc>
        <w:tc>
          <w:tcPr>
            <w:tcW w:w="3188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>按技术等级分组的供求人数表</w:t>
            </w:r>
          </w:p>
        </w:tc>
        <w:tc>
          <w:tcPr>
            <w:tcW w:w="1985" w:type="dxa"/>
            <w:noWrap/>
          </w:tcPr>
          <w:p w:rsidR="00EB1E66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87AB2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987AB2" w:rsidRPr="00906123" w:rsidRDefault="00C03A72" w:rsidP="00EB1E66">
            <w:r>
              <w:t>invest_period</w:t>
            </w:r>
          </w:p>
        </w:tc>
        <w:tc>
          <w:tcPr>
            <w:tcW w:w="2450" w:type="dxa"/>
            <w:noWrap/>
          </w:tcPr>
          <w:p w:rsidR="00987AB2" w:rsidRPr="00906123" w:rsidRDefault="00987AB2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3188" w:type="dxa"/>
            <w:noWrap/>
          </w:tcPr>
          <w:p w:rsidR="00987AB2" w:rsidRPr="00906123" w:rsidRDefault="00987AB2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调查期</w:t>
            </w:r>
          </w:p>
        </w:tc>
        <w:tc>
          <w:tcPr>
            <w:tcW w:w="1985" w:type="dxa"/>
            <w:noWrap/>
          </w:tcPr>
          <w:p w:rsidR="00987AB2" w:rsidRDefault="00C03A72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年月日</w:t>
            </w:r>
          </w:p>
        </w:tc>
      </w:tr>
      <w:tr w:rsidR="00987AB2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987AB2" w:rsidRDefault="00C03A72" w:rsidP="00EB1E66">
            <w:r>
              <w:rPr>
                <w:rFonts w:hint="eastAsia"/>
              </w:rPr>
              <w:t>time</w:t>
            </w:r>
          </w:p>
        </w:tc>
        <w:tc>
          <w:tcPr>
            <w:tcW w:w="2450" w:type="dxa"/>
            <w:noWrap/>
          </w:tcPr>
          <w:p w:rsidR="00987AB2" w:rsidRDefault="00C03A72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</w:t>
            </w:r>
            <w:r>
              <w:t>Time</w:t>
            </w:r>
          </w:p>
        </w:tc>
        <w:tc>
          <w:tcPr>
            <w:tcW w:w="3188" w:type="dxa"/>
            <w:noWrap/>
          </w:tcPr>
          <w:p w:rsidR="00987AB2" w:rsidRDefault="00987AB2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填报</w:t>
            </w:r>
            <w:r>
              <w:t>时间</w:t>
            </w:r>
          </w:p>
        </w:tc>
        <w:tc>
          <w:tcPr>
            <w:tcW w:w="1985" w:type="dxa"/>
            <w:noWrap/>
          </w:tcPr>
          <w:p w:rsidR="00987AB2" w:rsidRDefault="00C03A72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精确</w:t>
            </w:r>
            <w:r>
              <w:t>到秒</w:t>
            </w:r>
          </w:p>
        </w:tc>
      </w:tr>
      <w:tr w:rsidR="007F6CE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7F6CE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3188" w:type="dxa"/>
            <w:shd w:val="clear" w:color="auto" w:fill="E7E6E6" w:themeFill="background2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85" w:type="dxa"/>
            <w:shd w:val="clear" w:color="auto" w:fill="E7E6E6" w:themeFill="background2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F6CE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7F6CE6" w:rsidRDefault="007F6CE6" w:rsidP="007F6CE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+init()</w:t>
            </w:r>
          </w:p>
          <w:p w:rsidR="007F6CE6" w:rsidRPr="00B63831" w:rsidRDefault="007F6CE6" w:rsidP="007F6CE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化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  <w:hideMark/>
          </w:tcPr>
          <w:p w:rsidR="007F6CE6" w:rsidRPr="00B63831" w:rsidRDefault="00EB1E66" w:rsidP="007F6CE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3188" w:type="dxa"/>
            <w:noWrap/>
            <w:hideMark/>
          </w:tcPr>
          <w:p w:rsidR="007F6CE6" w:rsidRPr="00B63831" w:rsidRDefault="00EB1E66" w:rsidP="007F6CE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1985" w:type="dxa"/>
            <w:noWrap/>
            <w:hideMark/>
          </w:tcPr>
          <w:p w:rsidR="007F6CE6" w:rsidRPr="00B63831" w:rsidRDefault="00EB1E66" w:rsidP="007F6CE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7F6CE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7F6CE6" w:rsidRPr="00B63831" w:rsidRDefault="007F6CE6" w:rsidP="007F6CE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5173" w:type="dxa"/>
            <w:gridSpan w:val="2"/>
            <w:shd w:val="clear" w:color="auto" w:fill="E7E6E6" w:themeFill="background2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7F6CE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7F6CE6" w:rsidRPr="00B63831" w:rsidRDefault="007F6CE6" w:rsidP="007F6CE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  <w:hideMark/>
          </w:tcPr>
          <w:p w:rsidR="007F6CE6" w:rsidRPr="00B63831" w:rsidRDefault="007F6CE6" w:rsidP="007F6CE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 w:rsidR="00EB1E66"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 w:rsidR="00EB1E66"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 w:rsidR="00EB1E66"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 w:rsidR="00EB1E66"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AC0955" w:rsidRDefault="00AC0955" w:rsidP="00AC0955"/>
    <w:p w:rsidR="00AC0955" w:rsidRDefault="00AC0955" w:rsidP="00AC0955">
      <w:pPr>
        <w:pStyle w:val="3"/>
      </w:pPr>
      <w:bookmarkStart w:id="19" w:name="_Toc439597410"/>
      <w:r>
        <w:t>Total</w:t>
      </w:r>
      <w:r>
        <w:rPr>
          <w:rFonts w:hint="eastAsia"/>
        </w:rPr>
        <w:t>类</w:t>
      </w:r>
      <w:bookmarkEnd w:id="19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025B9F" w:rsidRPr="00025B9F" w:rsidRDefault="00025B9F" w:rsidP="00025B9F">
      <w:r>
        <w:object w:dxaOrig="3721" w:dyaOrig="1095">
          <v:shape id="_x0000_i1032" type="#_x0000_t75" style="width:186.1pt;height:55.15pt" o:ole="">
            <v:imagedata r:id="rId23" o:title=""/>
          </v:shape>
          <o:OLEObject Type="Embed" ProgID="Visio.Drawing.15" ShapeID="_x0000_i1032" DrawAspect="Content" ObjectID="_1513339957" r:id="rId24"/>
        </w:objec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3188"/>
        <w:gridCol w:w="1985"/>
      </w:tblGrid>
      <w:tr w:rsidR="00EB1E66" w:rsidRPr="00B63831" w:rsidTr="00EB1E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Total</w:t>
            </w:r>
          </w:p>
        </w:tc>
        <w:tc>
          <w:tcPr>
            <w:tcW w:w="318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906123">
              <w:rPr>
                <w:rFonts w:hint="eastAsia"/>
              </w:rPr>
              <w:t>供求总体人数表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EB1E66" w:rsidRPr="00987AB2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987AB2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  <w:r w:rsidRPr="00987AB2">
              <w:rPr>
                <w:rFonts w:hAnsi="宋体" w:cs="宋体"/>
                <w:color w:val="000000"/>
                <w:sz w:val="21"/>
                <w:szCs w:val="22"/>
              </w:rPr>
              <w:t>属性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EB1E66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3188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906123" w:rsidRDefault="00EB1E66" w:rsidP="00EB1E66">
            <w:r w:rsidRPr="00906123">
              <w:rPr>
                <w:rFonts w:hint="eastAsia"/>
              </w:rPr>
              <w:t>total</w:t>
            </w:r>
          </w:p>
        </w:tc>
        <w:tc>
          <w:tcPr>
            <w:tcW w:w="2450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Data_Items</w:t>
            </w:r>
          </w:p>
        </w:tc>
        <w:tc>
          <w:tcPr>
            <w:tcW w:w="3188" w:type="dxa"/>
            <w:noWrap/>
          </w:tcPr>
          <w:p w:rsidR="00EB1E66" w:rsidRPr="00906123" w:rsidRDefault="00C03A72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本期</w:t>
            </w:r>
            <w:r>
              <w:t>有效</w:t>
            </w:r>
            <w:r w:rsidR="00EB1E66">
              <w:rPr>
                <w:rFonts w:hint="eastAsia"/>
              </w:rPr>
              <w:t>全部</w:t>
            </w:r>
            <w:r w:rsidR="00EB1E66">
              <w:t>数据</w:t>
            </w:r>
          </w:p>
        </w:tc>
        <w:tc>
          <w:tcPr>
            <w:tcW w:w="1985" w:type="dxa"/>
            <w:noWrap/>
          </w:tcPr>
          <w:p w:rsidR="00EB1E66" w:rsidRPr="00906123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</w:p>
        </w:tc>
      </w:tr>
    </w:tbl>
    <w:p w:rsidR="00AC0955" w:rsidRPr="00EB1E66" w:rsidRDefault="00AC0955" w:rsidP="00AC0955"/>
    <w:p w:rsidR="00AC0955" w:rsidRDefault="00AC0955" w:rsidP="00AC0955">
      <w:pPr>
        <w:pStyle w:val="3"/>
      </w:pPr>
      <w:bookmarkStart w:id="20" w:name="_Toc439597411"/>
      <w:r>
        <w:t>Domain</w:t>
      </w:r>
      <w:r>
        <w:rPr>
          <w:rFonts w:hint="eastAsia"/>
        </w:rPr>
        <w:t>类</w:t>
      </w:r>
      <w:bookmarkEnd w:id="20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025B9F" w:rsidRPr="00025B9F" w:rsidRDefault="00025B9F" w:rsidP="00025B9F">
      <w:r>
        <w:object w:dxaOrig="4575" w:dyaOrig="1335">
          <v:shape id="_x0000_i1033" type="#_x0000_t75" style="width:229.1pt;height:66.4pt" o:ole="">
            <v:imagedata r:id="rId25" o:title=""/>
          </v:shape>
          <o:OLEObject Type="Embed" ProgID="Visio.Drawing.15" ShapeID="_x0000_i1033" DrawAspect="Content" ObjectID="_1513339958" r:id="rId26"/>
        </w:object>
      </w:r>
    </w:p>
    <w:p w:rsid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3188"/>
        <w:gridCol w:w="1985"/>
      </w:tblGrid>
      <w:tr w:rsidR="00EB1E66" w:rsidRPr="00B63831" w:rsidTr="00EB1E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987AB2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Domain</w:t>
            </w:r>
          </w:p>
        </w:tc>
        <w:tc>
          <w:tcPr>
            <w:tcW w:w="318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EB1E66" w:rsidRPr="00B63831" w:rsidRDefault="00987AB2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906123">
              <w:rPr>
                <w:rFonts w:hint="eastAsia"/>
              </w:rPr>
              <w:t>按产业分组的需求人数表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EB1E66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3188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906123" w:rsidRDefault="00987AB2" w:rsidP="00EB1E66">
            <w:r>
              <w:t>allData</w:t>
            </w:r>
          </w:p>
        </w:tc>
        <w:tc>
          <w:tcPr>
            <w:tcW w:w="2450" w:type="dxa"/>
            <w:noWrap/>
          </w:tcPr>
          <w:p w:rsidR="00EB1E66" w:rsidRPr="00906123" w:rsidRDefault="00987AB2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7AB2">
              <w:t>ArrayList&lt;Map&lt;String</w:t>
            </w:r>
            <w:r>
              <w:t xml:space="preserve"> key</w:t>
            </w:r>
            <w:r w:rsidRPr="00987AB2">
              <w:t>,Data_Items</w:t>
            </w:r>
            <w:r>
              <w:t xml:space="preserve"> dataitems</w:t>
            </w:r>
            <w:r w:rsidRPr="00987AB2">
              <w:t>&gt;&gt;</w:t>
            </w:r>
          </w:p>
        </w:tc>
        <w:tc>
          <w:tcPr>
            <w:tcW w:w="3188" w:type="dxa"/>
            <w:noWrap/>
          </w:tcPr>
          <w:p w:rsidR="00EB1E66" w:rsidRPr="00987AB2" w:rsidRDefault="00987AB2" w:rsidP="00987A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1985" w:type="dxa"/>
            <w:noWrap/>
          </w:tcPr>
          <w:p w:rsidR="00EB1E66" w:rsidRDefault="00EB1E66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  <w:r w:rsidR="00C03A72">
              <w:t>K</w:t>
            </w:r>
            <w:r w:rsidR="00C03A72">
              <w:rPr>
                <w:rFonts w:hint="eastAsia"/>
              </w:rPr>
              <w:t>ey</w:t>
            </w:r>
            <w:r w:rsidR="00C03A72">
              <w:t>表示</w:t>
            </w:r>
            <w:r w:rsidR="00C03A72">
              <w:rPr>
                <w:rFonts w:hint="eastAsia"/>
              </w:rPr>
              <w:t>分类</w:t>
            </w:r>
            <w:r w:rsidR="00C03A72">
              <w:t>，dataitems</w:t>
            </w:r>
            <w:r w:rsidR="00C03A72">
              <w:rPr>
                <w:rFonts w:hint="eastAsia"/>
              </w:rPr>
              <w:t>表示</w:t>
            </w:r>
            <w:r w:rsidR="00C03A72">
              <w:t>数据项</w:t>
            </w:r>
          </w:p>
          <w:p w:rsidR="00C03A72" w:rsidRPr="00906123" w:rsidRDefault="00C03A72" w:rsidP="00EB1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其中</w:t>
            </w:r>
            <w:r>
              <w:t>key</w:t>
            </w:r>
            <w:r>
              <w:rPr>
                <w:rFonts w:hint="eastAsia"/>
              </w:rPr>
              <w:t>有第一</w:t>
            </w:r>
            <w:r>
              <w:t>产业，第二产业，第三产业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318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85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lastRenderedPageBreak/>
              <w:t>+init()</w:t>
            </w:r>
          </w:p>
          <w:p w:rsidR="00EB1E66" w:rsidRPr="00B63831" w:rsidRDefault="00EB1E66" w:rsidP="00C03A72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化表格数据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3188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1985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5173" w:type="dxa"/>
            <w:gridSpan w:val="2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AC0955" w:rsidRDefault="00AC0955" w:rsidP="00AC0955"/>
    <w:p w:rsidR="00AC0955" w:rsidRDefault="00AC0955" w:rsidP="00AC0955">
      <w:pPr>
        <w:pStyle w:val="3"/>
      </w:pPr>
      <w:bookmarkStart w:id="21" w:name="_Toc439597412"/>
      <w:r>
        <w:t>Profession</w:t>
      </w:r>
      <w:r>
        <w:rPr>
          <w:rFonts w:hint="eastAsia"/>
        </w:rPr>
        <w:t>类</w:t>
      </w:r>
      <w:bookmarkEnd w:id="21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025B9F" w:rsidRPr="00025B9F" w:rsidRDefault="00025B9F" w:rsidP="00025B9F">
      <w:r>
        <w:object w:dxaOrig="4455" w:dyaOrig="1335">
          <v:shape id="_x0000_i1034" type="#_x0000_t75" style="width:222.55pt;height:66.4pt" o:ole="">
            <v:imagedata r:id="rId27" o:title=""/>
          </v:shape>
          <o:OLEObject Type="Embed" ProgID="Visio.Drawing.15" ShapeID="_x0000_i1034" DrawAspect="Content" ObjectID="_1513339959" r:id="rId28"/>
        </w:objec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771"/>
        <w:gridCol w:w="3402"/>
      </w:tblGrid>
      <w:tr w:rsidR="00EB1E66" w:rsidRPr="00B63831" w:rsidTr="00827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Profession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906123">
              <w:rPr>
                <w:rFonts w:hint="eastAsia"/>
              </w:rPr>
              <w:t>按行业分组的需求人数表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EB1E66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EB1E66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827CB2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827CB2" w:rsidRPr="00906123" w:rsidRDefault="00827CB2" w:rsidP="00827CB2">
            <w:r>
              <w:t>allData</w:t>
            </w:r>
          </w:p>
        </w:tc>
        <w:tc>
          <w:tcPr>
            <w:tcW w:w="2450" w:type="dxa"/>
            <w:noWrap/>
          </w:tcPr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7AB2">
              <w:t>ArrayList&lt;Map&lt;String</w:t>
            </w:r>
            <w:r>
              <w:t xml:space="preserve"> key</w:t>
            </w:r>
            <w:r w:rsidRPr="00987AB2">
              <w:t>,Data_Items</w:t>
            </w:r>
            <w:r>
              <w:t xml:space="preserve"> dataitems</w:t>
            </w:r>
            <w:r w:rsidRPr="00987AB2">
              <w:t>&gt;&gt;</w:t>
            </w:r>
          </w:p>
        </w:tc>
        <w:tc>
          <w:tcPr>
            <w:tcW w:w="1771" w:type="dxa"/>
            <w:noWrap/>
          </w:tcPr>
          <w:p w:rsidR="00827CB2" w:rsidRPr="00987A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 w:rsidR="00827C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其中</w:t>
            </w:r>
            <w:r>
              <w:t>key</w:t>
            </w:r>
            <w:r>
              <w:rPr>
                <w:rFonts w:hint="eastAsia"/>
              </w:rPr>
              <w:t>有农、林、牧、渔业；采矿业；制造业；电力/燃气及水的生产和供应业;建筑业；交通运输/仓储和邮政业；信息传输/计算机服务和软件业；批发和零售业；住宿和餐饮业；金融业；房地产业；租赁和商务服务业；科学研究、技术服务和地质勘查业；水利、环境和公共设施管理业；居民服务和其他服务业；教育；卫生、社会保障和社会福利业；文化、体育和娱乐业；公共管理与社会组织；国际组织；合计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1E66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1E66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+init()</w:t>
            </w:r>
          </w:p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化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5173" w:type="dxa"/>
            <w:gridSpan w:val="2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AC0955" w:rsidRPr="00EB1E66" w:rsidRDefault="00AC0955" w:rsidP="00AC0955"/>
    <w:p w:rsidR="00AC0955" w:rsidRDefault="00AC0955" w:rsidP="00AC0955">
      <w:pPr>
        <w:pStyle w:val="3"/>
      </w:pPr>
      <w:bookmarkStart w:id="22" w:name="_Toc439597413"/>
      <w:r>
        <w:lastRenderedPageBreak/>
        <w:t>Character</w:t>
      </w:r>
      <w:r>
        <w:rPr>
          <w:rFonts w:hint="eastAsia"/>
        </w:rPr>
        <w:t>类</w:t>
      </w:r>
      <w:bookmarkEnd w:id="22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025B9F" w:rsidRPr="00025B9F" w:rsidRDefault="00025B9F" w:rsidP="00025B9F">
      <w:r>
        <w:object w:dxaOrig="4455" w:dyaOrig="1335">
          <v:shape id="_x0000_i1035" type="#_x0000_t75" style="width:222.55pt;height:66.4pt" o:ole="">
            <v:imagedata r:id="rId29" o:title=""/>
          </v:shape>
          <o:OLEObject Type="Embed" ProgID="Visio.Drawing.15" ShapeID="_x0000_i1035" DrawAspect="Content" ObjectID="_1513339960" r:id="rId30"/>
        </w:objec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771"/>
        <w:gridCol w:w="3402"/>
      </w:tblGrid>
      <w:tr w:rsidR="00EB1E66" w:rsidRPr="00B63831" w:rsidTr="009370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Character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906123">
              <w:rPr>
                <w:rFonts w:hint="eastAsia"/>
              </w:rPr>
              <w:t>按用人单位性质分组的需求人数表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EB1E66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827CB2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827CB2" w:rsidRPr="00906123" w:rsidRDefault="00827CB2" w:rsidP="00827CB2">
            <w:r>
              <w:t>allData</w:t>
            </w:r>
          </w:p>
        </w:tc>
        <w:tc>
          <w:tcPr>
            <w:tcW w:w="2450" w:type="dxa"/>
            <w:noWrap/>
          </w:tcPr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7AB2">
              <w:t>ArrayList&lt;Map&lt;String</w:t>
            </w:r>
            <w:r>
              <w:t xml:space="preserve"> key</w:t>
            </w:r>
            <w:r w:rsidRPr="00987AB2">
              <w:t>,Data_Items</w:t>
            </w:r>
            <w:r>
              <w:t xml:space="preserve"> dataitems</w:t>
            </w:r>
            <w:r w:rsidRPr="00987AB2">
              <w:t>&gt;&gt;</w:t>
            </w:r>
          </w:p>
        </w:tc>
        <w:tc>
          <w:tcPr>
            <w:tcW w:w="1771" w:type="dxa"/>
            <w:noWrap/>
          </w:tcPr>
          <w:p w:rsidR="00827CB2" w:rsidRPr="00987A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 w:rsidR="00827C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 w:rsidR="00827CB2" w:rsidRPr="00906123" w:rsidRDefault="00827CB2" w:rsidP="00937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其中</w:t>
            </w:r>
            <w:r w:rsidR="009370EC">
              <w:t>key参见</w:t>
            </w:r>
            <w:r w:rsidR="009370EC">
              <w:rPr>
                <w:rFonts w:hint="eastAsia"/>
              </w:rPr>
              <w:t>附录1中</w:t>
            </w:r>
            <w:r w:rsidR="009370EC" w:rsidRPr="00906123">
              <w:rPr>
                <w:rFonts w:hint="eastAsia"/>
              </w:rPr>
              <w:t>按用人单位性质分组的需求人数表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+init()</w:t>
            </w:r>
          </w:p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化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5173" w:type="dxa"/>
            <w:gridSpan w:val="2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AC0955" w:rsidRPr="00EB1E66" w:rsidRDefault="00AC0955" w:rsidP="00AC0955"/>
    <w:p w:rsidR="00AC0955" w:rsidRDefault="00AC0955" w:rsidP="00AC0955">
      <w:pPr>
        <w:pStyle w:val="3"/>
      </w:pPr>
      <w:bookmarkStart w:id="23" w:name="_Toc439597414"/>
      <w:r>
        <w:t>Occupation</w:t>
      </w:r>
      <w:r>
        <w:rPr>
          <w:rFonts w:hint="eastAsia"/>
        </w:rPr>
        <w:t>类</w:t>
      </w:r>
      <w:bookmarkEnd w:id="23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025B9F" w:rsidRPr="00025B9F" w:rsidRDefault="00025B9F" w:rsidP="00025B9F">
      <w:r>
        <w:object w:dxaOrig="4455" w:dyaOrig="1335">
          <v:shape id="_x0000_i1036" type="#_x0000_t75" style="width:222.55pt;height:66.4pt" o:ole="">
            <v:imagedata r:id="rId31" o:title=""/>
          </v:shape>
          <o:OLEObject Type="Embed" ProgID="Visio.Drawing.15" ShapeID="_x0000_i1036" DrawAspect="Content" ObjectID="_1513339961" r:id="rId32"/>
        </w:objec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913"/>
        <w:gridCol w:w="3260"/>
      </w:tblGrid>
      <w:tr w:rsidR="00EB1E66" w:rsidRPr="00B63831" w:rsidTr="00827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Occupation</w:t>
            </w:r>
          </w:p>
        </w:tc>
        <w:tc>
          <w:tcPr>
            <w:tcW w:w="1913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26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906123">
              <w:rPr>
                <w:rFonts w:hint="eastAsia"/>
              </w:rPr>
              <w:t>按职业分组的供求人数表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EB1E66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EB1E66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913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26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827CB2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827CB2" w:rsidRPr="00906123" w:rsidRDefault="00827CB2" w:rsidP="00827CB2">
            <w:r>
              <w:t>allData</w:t>
            </w:r>
          </w:p>
        </w:tc>
        <w:tc>
          <w:tcPr>
            <w:tcW w:w="2450" w:type="dxa"/>
            <w:noWrap/>
          </w:tcPr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7AB2">
              <w:t>ArrayList&lt;Map&lt;String</w:t>
            </w:r>
            <w:r>
              <w:t xml:space="preserve"> key</w:t>
            </w:r>
            <w:r w:rsidRPr="00987AB2">
              <w:t>,Data_Items</w:t>
            </w:r>
            <w:r>
              <w:t xml:space="preserve"> dataitems</w:t>
            </w:r>
            <w:r w:rsidRPr="00987AB2">
              <w:t>&gt;&gt;</w:t>
            </w:r>
          </w:p>
        </w:tc>
        <w:tc>
          <w:tcPr>
            <w:tcW w:w="1913" w:type="dxa"/>
            <w:noWrap/>
          </w:tcPr>
          <w:p w:rsidR="00827CB2" w:rsidRPr="00987A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260" w:type="dxa"/>
            <w:noWrap/>
          </w:tcPr>
          <w:p w:rsidR="00827C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其中</w:t>
            </w:r>
            <w:r>
              <w:t>key</w:t>
            </w:r>
            <w:r w:rsidR="009370EC">
              <w:t>参见</w:t>
            </w:r>
            <w:r w:rsidR="009370EC">
              <w:rPr>
                <w:rFonts w:hint="eastAsia"/>
              </w:rPr>
              <w:t>附录1中</w:t>
            </w:r>
            <w:r w:rsidR="009370EC" w:rsidRPr="00906123">
              <w:rPr>
                <w:rFonts w:hint="eastAsia"/>
              </w:rPr>
              <w:t>按职业分组的供求人数表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1E66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913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26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1E66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+init()</w:t>
            </w:r>
          </w:p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化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913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26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5173" w:type="dxa"/>
            <w:gridSpan w:val="2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AC0955" w:rsidRPr="00EB1E66" w:rsidRDefault="00AC0955" w:rsidP="00AC0955"/>
    <w:p w:rsidR="00AC0955" w:rsidRDefault="00AC0955" w:rsidP="00AC0955">
      <w:pPr>
        <w:pStyle w:val="3"/>
      </w:pPr>
      <w:bookmarkStart w:id="24" w:name="_Toc439597415"/>
      <w:r>
        <w:t>ApplyOverDemand</w:t>
      </w:r>
      <w:r>
        <w:rPr>
          <w:rFonts w:hint="eastAsia"/>
        </w:rPr>
        <w:t>类</w:t>
      </w:r>
      <w:bookmarkEnd w:id="24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025B9F" w:rsidRPr="00025B9F" w:rsidRDefault="00025B9F" w:rsidP="00025B9F">
      <w:r>
        <w:object w:dxaOrig="4455" w:dyaOrig="1335">
          <v:shape id="_x0000_i1037" type="#_x0000_t75" style="width:222.55pt;height:66.4pt" o:ole="">
            <v:imagedata r:id="rId33" o:title=""/>
          </v:shape>
          <o:OLEObject Type="Embed" ProgID="Visio.Drawing.15" ShapeID="_x0000_i1037" DrawAspect="Content" ObjectID="_1513339962" r:id="rId34"/>
        </w:objec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771"/>
        <w:gridCol w:w="3402"/>
      </w:tblGrid>
      <w:tr w:rsidR="00EB1E66" w:rsidRPr="00B63831" w:rsidTr="00827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ApplyOverDemand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906123">
              <w:rPr>
                <w:rFonts w:hint="eastAsia"/>
              </w:rPr>
              <w:t>需求小于求职缺口最大的前十个职业表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EB1E66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EB1E66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827CB2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827CB2" w:rsidRPr="00906123" w:rsidRDefault="00827CB2" w:rsidP="00827CB2">
            <w:r>
              <w:t>allData</w:t>
            </w:r>
          </w:p>
        </w:tc>
        <w:tc>
          <w:tcPr>
            <w:tcW w:w="2450" w:type="dxa"/>
            <w:noWrap/>
          </w:tcPr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7AB2">
              <w:t>ArrayList&lt;Map&lt;String</w:t>
            </w:r>
            <w:r>
              <w:t xml:space="preserve"> key</w:t>
            </w:r>
            <w:r w:rsidRPr="00987AB2">
              <w:t>,Data_Items</w:t>
            </w:r>
            <w:r>
              <w:t xml:space="preserve"> dataitems</w:t>
            </w:r>
            <w:r w:rsidRPr="00987AB2">
              <w:t>&gt;&gt;</w:t>
            </w:r>
          </w:p>
        </w:tc>
        <w:tc>
          <w:tcPr>
            <w:tcW w:w="1771" w:type="dxa"/>
            <w:noWrap/>
          </w:tcPr>
          <w:p w:rsidR="00827CB2" w:rsidRPr="00987A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 w:rsidR="00827C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其中</w:t>
            </w:r>
            <w:r>
              <w:t>key</w:t>
            </w:r>
            <w:r w:rsidR="009370EC">
              <w:t>参见</w:t>
            </w:r>
            <w:r w:rsidR="009370EC">
              <w:rPr>
                <w:rFonts w:hint="eastAsia"/>
              </w:rPr>
              <w:t>附录1中</w:t>
            </w:r>
            <w:r w:rsidR="009370EC" w:rsidRPr="00906123">
              <w:rPr>
                <w:rFonts w:hint="eastAsia"/>
              </w:rPr>
              <w:t>需求小于求职缺口最大的前十个职业表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1E66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1E66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+init()</w:t>
            </w:r>
          </w:p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化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5173" w:type="dxa"/>
            <w:gridSpan w:val="2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AC0955" w:rsidRPr="00EB1E66" w:rsidRDefault="00AC0955" w:rsidP="00AC0955"/>
    <w:p w:rsidR="00AC0955" w:rsidRDefault="00AC0955" w:rsidP="00AC0955">
      <w:pPr>
        <w:pStyle w:val="3"/>
      </w:pPr>
      <w:bookmarkStart w:id="25" w:name="_Toc439597416"/>
      <w:r>
        <w:t>DemandOverApply</w:t>
      </w:r>
      <w:r>
        <w:rPr>
          <w:rFonts w:hint="eastAsia"/>
        </w:rPr>
        <w:t>类</w:t>
      </w:r>
      <w:bookmarkEnd w:id="25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025B9F" w:rsidRPr="00025B9F" w:rsidRDefault="00025B9F" w:rsidP="00025B9F">
      <w:r>
        <w:object w:dxaOrig="4455" w:dyaOrig="1335">
          <v:shape id="_x0000_i1038" type="#_x0000_t75" style="width:222.55pt;height:66.4pt" o:ole="">
            <v:imagedata r:id="rId35" o:title=""/>
          </v:shape>
          <o:OLEObject Type="Embed" ProgID="Visio.Drawing.15" ShapeID="_x0000_i1038" DrawAspect="Content" ObjectID="_1513339963" r:id="rId36"/>
        </w:objec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771"/>
        <w:gridCol w:w="1417"/>
        <w:gridCol w:w="1985"/>
      </w:tblGrid>
      <w:tr w:rsidR="00EB1E66" w:rsidRPr="00B63831" w:rsidTr="00EB1E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DemandOverApply</w:t>
            </w:r>
          </w:p>
        </w:tc>
        <w:tc>
          <w:tcPr>
            <w:tcW w:w="3188" w:type="dxa"/>
            <w:gridSpan w:val="2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4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906123">
              <w:rPr>
                <w:rFonts w:hint="eastAsia"/>
              </w:rPr>
              <w:t>需求大于求职缺口最大的前十个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5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EB1E66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EB1E66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gridSpan w:val="2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827CB2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827CB2" w:rsidRPr="00906123" w:rsidRDefault="00827CB2" w:rsidP="00827CB2">
            <w:r>
              <w:t>allData</w:t>
            </w:r>
          </w:p>
        </w:tc>
        <w:tc>
          <w:tcPr>
            <w:tcW w:w="2450" w:type="dxa"/>
            <w:noWrap/>
          </w:tcPr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7AB2">
              <w:t>ArrayList&lt;Map&lt;String</w:t>
            </w:r>
            <w:r>
              <w:t xml:space="preserve"> key</w:t>
            </w:r>
            <w:r w:rsidRPr="00987AB2">
              <w:t>,Data_Items</w:t>
            </w:r>
            <w:r>
              <w:t xml:space="preserve"> dataitems</w:t>
            </w:r>
            <w:r w:rsidRPr="00987AB2">
              <w:t>&gt;&gt;</w:t>
            </w:r>
          </w:p>
        </w:tc>
        <w:tc>
          <w:tcPr>
            <w:tcW w:w="1771" w:type="dxa"/>
            <w:noWrap/>
          </w:tcPr>
          <w:p w:rsidR="00827CB2" w:rsidRPr="00987A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gridSpan w:val="2"/>
            <w:noWrap/>
          </w:tcPr>
          <w:p w:rsidR="00827C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其中</w:t>
            </w:r>
            <w:r>
              <w:t>key</w:t>
            </w:r>
            <w:r w:rsidR="009370EC">
              <w:t>参见</w:t>
            </w:r>
            <w:r w:rsidR="009370EC">
              <w:rPr>
                <w:rFonts w:hint="eastAsia"/>
              </w:rPr>
              <w:t>附录1中</w:t>
            </w:r>
            <w:r w:rsidR="009370EC" w:rsidRPr="00906123">
              <w:rPr>
                <w:rFonts w:hint="eastAsia"/>
              </w:rPr>
              <w:t>需求大于求职缺口最大的前十个</w:t>
            </w:r>
            <w:r w:rsidR="009370EC">
              <w:rPr>
                <w:rFonts w:hint="eastAsia"/>
              </w:rPr>
              <w:t>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5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3188" w:type="dxa"/>
            <w:gridSpan w:val="2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85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+init()</w:t>
            </w:r>
          </w:p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lastRenderedPageBreak/>
              <w:t>初始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化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lastRenderedPageBreak/>
              <w:t>无</w:t>
            </w:r>
          </w:p>
        </w:tc>
        <w:tc>
          <w:tcPr>
            <w:tcW w:w="3188" w:type="dxa"/>
            <w:gridSpan w:val="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1985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5173" w:type="dxa"/>
            <w:gridSpan w:val="3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3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AC0955" w:rsidRPr="00EB1E66" w:rsidRDefault="00AC0955" w:rsidP="00AC0955"/>
    <w:p w:rsidR="00AC0955" w:rsidRDefault="00AC0955" w:rsidP="00AC0955">
      <w:pPr>
        <w:pStyle w:val="3"/>
      </w:pPr>
      <w:bookmarkStart w:id="26" w:name="_Toc439597417"/>
      <w:r>
        <w:t>ApplySort</w:t>
      </w:r>
      <w:r>
        <w:rPr>
          <w:rFonts w:hint="eastAsia"/>
        </w:rPr>
        <w:t>类</w:t>
      </w:r>
      <w:bookmarkEnd w:id="26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025B9F" w:rsidRPr="00025B9F" w:rsidRDefault="00025B9F" w:rsidP="00025B9F">
      <w:r>
        <w:object w:dxaOrig="4455" w:dyaOrig="1335">
          <v:shape id="_x0000_i1039" type="#_x0000_t75" style="width:222.55pt;height:66.4pt" o:ole="">
            <v:imagedata r:id="rId37" o:title=""/>
          </v:shape>
          <o:OLEObject Type="Embed" ProgID="Visio.Drawing.15" ShapeID="_x0000_i1039" DrawAspect="Content" ObjectID="_1513339964" r:id="rId38"/>
        </w:objec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771"/>
        <w:gridCol w:w="1417"/>
        <w:gridCol w:w="1985"/>
      </w:tblGrid>
      <w:tr w:rsidR="00EB1E66" w:rsidRPr="00B63831" w:rsidTr="00EB1E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ApplySort</w:t>
            </w:r>
          </w:p>
        </w:tc>
        <w:tc>
          <w:tcPr>
            <w:tcW w:w="3188" w:type="dxa"/>
            <w:gridSpan w:val="2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4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906123">
              <w:rPr>
                <w:rFonts w:hint="eastAsia"/>
              </w:rPr>
              <w:t>按求职人员类别分组的求职人数表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5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EB1E66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EB1E66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gridSpan w:val="2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827CB2" w:rsidRPr="00B63831" w:rsidTr="00827CB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827CB2" w:rsidRPr="00906123" w:rsidRDefault="00827CB2" w:rsidP="00827CB2">
            <w:r>
              <w:t>allData</w:t>
            </w:r>
          </w:p>
        </w:tc>
        <w:tc>
          <w:tcPr>
            <w:tcW w:w="2450" w:type="dxa"/>
            <w:noWrap/>
          </w:tcPr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7AB2">
              <w:t>ArrayList&lt;Map&lt;String</w:t>
            </w:r>
            <w:r>
              <w:t xml:space="preserve"> key</w:t>
            </w:r>
            <w:r w:rsidRPr="00987AB2">
              <w:t>,Data_Items</w:t>
            </w:r>
            <w:r>
              <w:t xml:space="preserve"> dataitems</w:t>
            </w:r>
            <w:r w:rsidRPr="00987AB2">
              <w:t>&gt;&gt;</w:t>
            </w:r>
          </w:p>
        </w:tc>
        <w:tc>
          <w:tcPr>
            <w:tcW w:w="1771" w:type="dxa"/>
            <w:noWrap/>
          </w:tcPr>
          <w:p w:rsidR="00827CB2" w:rsidRPr="00987A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gridSpan w:val="2"/>
            <w:noWrap/>
          </w:tcPr>
          <w:p w:rsidR="00827C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其中</w:t>
            </w:r>
            <w:r>
              <w:t>key</w:t>
            </w:r>
            <w:r w:rsidR="009370EC">
              <w:t>参见</w:t>
            </w:r>
            <w:r w:rsidR="009370EC">
              <w:rPr>
                <w:rFonts w:hint="eastAsia"/>
              </w:rPr>
              <w:t>附录1中</w:t>
            </w:r>
            <w:r w:rsidR="009370EC" w:rsidRPr="00906123">
              <w:rPr>
                <w:rFonts w:hint="eastAsia"/>
              </w:rPr>
              <w:t>按求职人员类别分组的求职人数表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5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3188" w:type="dxa"/>
            <w:gridSpan w:val="2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85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+init()</w:t>
            </w:r>
          </w:p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化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3188" w:type="dxa"/>
            <w:gridSpan w:val="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1985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5173" w:type="dxa"/>
            <w:gridSpan w:val="3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3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AC0955" w:rsidRPr="00EB1E66" w:rsidRDefault="00AC0955" w:rsidP="00AC0955"/>
    <w:p w:rsidR="00AC0955" w:rsidRDefault="00AC0955" w:rsidP="00AC0955">
      <w:pPr>
        <w:pStyle w:val="3"/>
      </w:pPr>
      <w:bookmarkStart w:id="27" w:name="_Toc439597418"/>
      <w:r>
        <w:t>GenderSort</w:t>
      </w:r>
      <w:r>
        <w:rPr>
          <w:rFonts w:hint="eastAsia"/>
        </w:rPr>
        <w:t>类</w:t>
      </w:r>
      <w:bookmarkEnd w:id="27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025B9F" w:rsidRPr="00025B9F" w:rsidRDefault="00025B9F" w:rsidP="00025B9F">
      <w:r>
        <w:object w:dxaOrig="4455" w:dyaOrig="1335">
          <v:shape id="_x0000_i1040" type="#_x0000_t75" style="width:222.55pt;height:66.4pt" o:ole="">
            <v:imagedata r:id="rId39" o:title=""/>
          </v:shape>
          <o:OLEObject Type="Embed" ProgID="Visio.Drawing.15" ShapeID="_x0000_i1040" DrawAspect="Content" ObjectID="_1513339965" r:id="rId40"/>
        </w:objec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771"/>
        <w:gridCol w:w="3402"/>
      </w:tblGrid>
      <w:tr w:rsidR="00EB1E66" w:rsidRPr="00B63831" w:rsidTr="009370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C03A72" w:rsidP="00C03A72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GenderSort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906123">
              <w:rPr>
                <w:rFonts w:hint="eastAsia"/>
              </w:rPr>
              <w:t>按性别分组的供求人数表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EB1E66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827CB2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827CB2" w:rsidRPr="00906123" w:rsidRDefault="00827CB2" w:rsidP="00827CB2">
            <w:r>
              <w:t>allData</w:t>
            </w:r>
          </w:p>
        </w:tc>
        <w:tc>
          <w:tcPr>
            <w:tcW w:w="2450" w:type="dxa"/>
            <w:noWrap/>
          </w:tcPr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7AB2">
              <w:t>ArrayList&lt;Map&lt;String</w:t>
            </w:r>
            <w:r>
              <w:t xml:space="preserve"> key</w:t>
            </w:r>
            <w:r w:rsidRPr="00987AB2">
              <w:t>,Data_Items</w:t>
            </w:r>
            <w:r>
              <w:t xml:space="preserve"> dataitems</w:t>
            </w:r>
            <w:r w:rsidRPr="00987AB2">
              <w:t>&gt;&gt;</w:t>
            </w:r>
          </w:p>
        </w:tc>
        <w:tc>
          <w:tcPr>
            <w:tcW w:w="1771" w:type="dxa"/>
            <w:noWrap/>
          </w:tcPr>
          <w:p w:rsidR="00827CB2" w:rsidRPr="00987A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 w:rsidR="00827C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其中</w:t>
            </w:r>
            <w:r>
              <w:t>key</w:t>
            </w:r>
            <w:r w:rsidR="009370EC">
              <w:t>参见</w:t>
            </w:r>
            <w:r w:rsidR="009370EC">
              <w:rPr>
                <w:rFonts w:hint="eastAsia"/>
              </w:rPr>
              <w:t>附录1中</w:t>
            </w:r>
            <w:r w:rsidR="009370EC" w:rsidRPr="00906123">
              <w:rPr>
                <w:rFonts w:hint="eastAsia"/>
              </w:rPr>
              <w:t>按性别分组的供求人数表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lastRenderedPageBreak/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+init()</w:t>
            </w:r>
          </w:p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化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5173" w:type="dxa"/>
            <w:gridSpan w:val="2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AC0955" w:rsidRPr="00EB1E66" w:rsidRDefault="00AC0955" w:rsidP="00AC0955"/>
    <w:p w:rsidR="00AC0955" w:rsidRDefault="00AC0955" w:rsidP="00AC0955">
      <w:pPr>
        <w:pStyle w:val="3"/>
      </w:pPr>
      <w:bookmarkStart w:id="28" w:name="_Toc439597419"/>
      <w:r>
        <w:t>AgeSort</w:t>
      </w:r>
      <w:r>
        <w:rPr>
          <w:rFonts w:hint="eastAsia"/>
        </w:rPr>
        <w:t>类</w:t>
      </w:r>
      <w:bookmarkEnd w:id="28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025B9F" w:rsidRPr="00025B9F" w:rsidRDefault="00025B9F" w:rsidP="00025B9F">
      <w:r>
        <w:object w:dxaOrig="4455" w:dyaOrig="1335">
          <v:shape id="_x0000_i1041" type="#_x0000_t75" style="width:222.55pt;height:66.4pt" o:ole="">
            <v:imagedata r:id="rId41" o:title=""/>
          </v:shape>
          <o:OLEObject Type="Embed" ProgID="Visio.Drawing.15" ShapeID="_x0000_i1041" DrawAspect="Content" ObjectID="_1513339966" r:id="rId42"/>
        </w:objec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913"/>
        <w:gridCol w:w="3260"/>
      </w:tblGrid>
      <w:tr w:rsidR="00EB1E66" w:rsidRPr="00B63831" w:rsidTr="009370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AgeSort</w:t>
            </w:r>
          </w:p>
        </w:tc>
        <w:tc>
          <w:tcPr>
            <w:tcW w:w="1913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26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EB1E66" w:rsidRPr="00B63831" w:rsidRDefault="00C03A72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906123">
              <w:rPr>
                <w:rFonts w:hint="eastAsia"/>
              </w:rPr>
              <w:t>按年龄分组的工区人数表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EB1E66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913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26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827CB2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827CB2" w:rsidRPr="00906123" w:rsidRDefault="00827CB2" w:rsidP="00827CB2">
            <w:r>
              <w:t>allData</w:t>
            </w:r>
          </w:p>
        </w:tc>
        <w:tc>
          <w:tcPr>
            <w:tcW w:w="2450" w:type="dxa"/>
            <w:noWrap/>
          </w:tcPr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7AB2">
              <w:t>ArrayList&lt;Map&lt;String</w:t>
            </w:r>
            <w:r>
              <w:t xml:space="preserve"> key</w:t>
            </w:r>
            <w:r w:rsidRPr="00987AB2">
              <w:t>,Data_Items</w:t>
            </w:r>
            <w:r>
              <w:t xml:space="preserve"> dataitems</w:t>
            </w:r>
            <w:r w:rsidRPr="00987AB2">
              <w:t>&gt;&gt;</w:t>
            </w:r>
          </w:p>
        </w:tc>
        <w:tc>
          <w:tcPr>
            <w:tcW w:w="1913" w:type="dxa"/>
            <w:noWrap/>
          </w:tcPr>
          <w:p w:rsidR="00827CB2" w:rsidRPr="00987A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260" w:type="dxa"/>
            <w:noWrap/>
          </w:tcPr>
          <w:p w:rsidR="00827C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其中</w:t>
            </w:r>
            <w:r>
              <w:t>key</w:t>
            </w:r>
            <w:r w:rsidR="009370EC">
              <w:t>参见</w:t>
            </w:r>
            <w:r w:rsidR="009370EC">
              <w:rPr>
                <w:rFonts w:hint="eastAsia"/>
              </w:rPr>
              <w:t>附录1中</w:t>
            </w:r>
            <w:r w:rsidR="009370EC" w:rsidRPr="00906123">
              <w:rPr>
                <w:rFonts w:hint="eastAsia"/>
              </w:rPr>
              <w:t>按年龄分组的工区人数表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913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26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+init()</w:t>
            </w:r>
          </w:p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化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913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26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5173" w:type="dxa"/>
            <w:gridSpan w:val="2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AC0955" w:rsidRPr="00EB1E66" w:rsidRDefault="00AC0955" w:rsidP="00AC0955"/>
    <w:p w:rsidR="00AC0955" w:rsidRDefault="00AC0955" w:rsidP="00AC0955">
      <w:pPr>
        <w:pStyle w:val="3"/>
      </w:pPr>
      <w:bookmarkStart w:id="29" w:name="_Toc439597420"/>
      <w:r>
        <w:t>DegreeSort</w:t>
      </w:r>
      <w:r>
        <w:rPr>
          <w:rFonts w:hint="eastAsia"/>
        </w:rPr>
        <w:t>类</w:t>
      </w:r>
      <w:bookmarkEnd w:id="29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025B9F" w:rsidRPr="00025B9F" w:rsidRDefault="00025B9F" w:rsidP="00025B9F">
      <w:r>
        <w:object w:dxaOrig="4455" w:dyaOrig="1335">
          <v:shape id="_x0000_i1042" type="#_x0000_t75" style="width:222.55pt;height:66.4pt" o:ole="">
            <v:imagedata r:id="rId43" o:title=""/>
          </v:shape>
          <o:OLEObject Type="Embed" ProgID="Visio.Drawing.15" ShapeID="_x0000_i1042" DrawAspect="Content" ObjectID="_1513339967" r:id="rId44"/>
        </w:objec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629"/>
        <w:gridCol w:w="3544"/>
      </w:tblGrid>
      <w:tr w:rsidR="00EB1E66" w:rsidRPr="00B63831" w:rsidTr="009370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827CB2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DegreeSort</w:t>
            </w:r>
          </w:p>
        </w:tc>
        <w:tc>
          <w:tcPr>
            <w:tcW w:w="1629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544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EB1E66" w:rsidRPr="00B63831" w:rsidRDefault="00827CB2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906123">
              <w:rPr>
                <w:rFonts w:hint="eastAsia"/>
              </w:rPr>
              <w:t>按文化程度分组的供求人数表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EB1E66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629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544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827CB2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827CB2" w:rsidRPr="00906123" w:rsidRDefault="00827CB2" w:rsidP="00827CB2">
            <w:r>
              <w:t>allData</w:t>
            </w:r>
          </w:p>
        </w:tc>
        <w:tc>
          <w:tcPr>
            <w:tcW w:w="2450" w:type="dxa"/>
            <w:noWrap/>
          </w:tcPr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7AB2">
              <w:t>ArrayList&lt;Map&lt;String</w:t>
            </w:r>
            <w:r>
              <w:t xml:space="preserve"> key</w:t>
            </w:r>
            <w:r w:rsidRPr="00987AB2">
              <w:t>,Data_Items</w:t>
            </w:r>
            <w:r>
              <w:t xml:space="preserve"> dataitems</w:t>
            </w:r>
            <w:r w:rsidRPr="00987AB2">
              <w:t>&gt;&gt;</w:t>
            </w:r>
          </w:p>
        </w:tc>
        <w:tc>
          <w:tcPr>
            <w:tcW w:w="1629" w:type="dxa"/>
            <w:noWrap/>
          </w:tcPr>
          <w:p w:rsidR="00827CB2" w:rsidRPr="00987A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544" w:type="dxa"/>
            <w:noWrap/>
          </w:tcPr>
          <w:p w:rsidR="00827CB2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 w:rsidR="00827CB2" w:rsidRPr="00906123" w:rsidRDefault="00827CB2" w:rsidP="00827C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其中</w:t>
            </w:r>
            <w:r>
              <w:t>key</w:t>
            </w:r>
            <w:r w:rsidR="009370EC">
              <w:t>参见</w:t>
            </w:r>
            <w:r w:rsidR="009370EC">
              <w:rPr>
                <w:rFonts w:hint="eastAsia"/>
              </w:rPr>
              <w:t>附录1中</w:t>
            </w:r>
            <w:r w:rsidR="009370EC" w:rsidRPr="00906123">
              <w:rPr>
                <w:rFonts w:hint="eastAsia"/>
              </w:rPr>
              <w:t>按文化程度分</w:t>
            </w:r>
            <w:r w:rsidR="009370EC" w:rsidRPr="00906123">
              <w:rPr>
                <w:rFonts w:hint="eastAsia"/>
              </w:rPr>
              <w:lastRenderedPageBreak/>
              <w:t>组的供求人数表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lastRenderedPageBreak/>
              <w:t>类方法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629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544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+init()</w:t>
            </w:r>
          </w:p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化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629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544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5173" w:type="dxa"/>
            <w:gridSpan w:val="2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AC0955" w:rsidRPr="00EB1E66" w:rsidRDefault="00AC0955" w:rsidP="00AC0955"/>
    <w:p w:rsidR="00AC0955" w:rsidRDefault="00AC0955" w:rsidP="00AC0955">
      <w:pPr>
        <w:pStyle w:val="3"/>
      </w:pPr>
      <w:bookmarkStart w:id="30" w:name="_Toc439597421"/>
      <w:r>
        <w:t>SkillSort</w:t>
      </w:r>
      <w:r>
        <w:rPr>
          <w:rFonts w:hint="eastAsia"/>
        </w:rPr>
        <w:t>类</w:t>
      </w:r>
      <w:bookmarkEnd w:id="30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025B9F" w:rsidRPr="00025B9F" w:rsidRDefault="00025B9F" w:rsidP="00025B9F">
      <w:r>
        <w:object w:dxaOrig="4455" w:dyaOrig="1335">
          <v:shape id="_x0000_i1043" type="#_x0000_t75" style="width:222.75pt;height:66.75pt" o:ole="">
            <v:imagedata r:id="rId45" o:title=""/>
          </v:shape>
          <o:OLEObject Type="Embed" ProgID="Visio.Drawing.15" ShapeID="_x0000_i1043" DrawAspect="Content" ObjectID="_1513339968" r:id="rId46"/>
        </w:objec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771"/>
        <w:gridCol w:w="3402"/>
      </w:tblGrid>
      <w:tr w:rsidR="00EB1E66" w:rsidRPr="00B63831" w:rsidTr="009370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827CB2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SkillSort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EB1E66" w:rsidRPr="00B63831" w:rsidRDefault="00827CB2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906123">
              <w:rPr>
                <w:rFonts w:hint="eastAsia"/>
              </w:rPr>
              <w:t>按技术等级分组的供求人数表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EB1E66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 w:rsidR="00EB1E66" w:rsidRPr="00EB1E66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9370EC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9370EC" w:rsidRPr="00906123" w:rsidRDefault="009370EC" w:rsidP="009370EC">
            <w:r>
              <w:t>allData</w:t>
            </w:r>
          </w:p>
        </w:tc>
        <w:tc>
          <w:tcPr>
            <w:tcW w:w="2450" w:type="dxa"/>
            <w:noWrap/>
          </w:tcPr>
          <w:p w:rsidR="009370EC" w:rsidRPr="00906123" w:rsidRDefault="009370EC" w:rsidP="00937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7AB2">
              <w:t>ArrayList&lt;Map&lt;String</w:t>
            </w:r>
            <w:r>
              <w:t xml:space="preserve"> key</w:t>
            </w:r>
            <w:r w:rsidRPr="00987AB2">
              <w:t>,Data_Items</w:t>
            </w:r>
            <w:r>
              <w:t xml:space="preserve"> dataitems</w:t>
            </w:r>
            <w:r w:rsidRPr="00987AB2">
              <w:t>&gt;&gt;</w:t>
            </w:r>
          </w:p>
        </w:tc>
        <w:tc>
          <w:tcPr>
            <w:tcW w:w="1771" w:type="dxa"/>
            <w:noWrap/>
          </w:tcPr>
          <w:p w:rsidR="009370EC" w:rsidRPr="00987AB2" w:rsidRDefault="009370EC" w:rsidP="00937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 w:rsidR="009370EC" w:rsidRDefault="009370EC" w:rsidP="00937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 w:rsidR="009370EC" w:rsidRPr="00906123" w:rsidRDefault="009370EC" w:rsidP="00937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</w:t>
            </w:r>
            <w:r w:rsidRPr="00906123">
              <w:rPr>
                <w:rFonts w:hint="eastAsia"/>
              </w:rPr>
              <w:t>按技术等级分组的供求人数表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1E66" w:rsidRPr="00B63831" w:rsidTr="009370E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EB1E66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+init()</w:t>
            </w:r>
          </w:p>
          <w:p w:rsidR="00EB1E66" w:rsidRPr="00B63831" w:rsidRDefault="00EB1E66" w:rsidP="00EB1E6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化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5173" w:type="dxa"/>
            <w:gridSpan w:val="2"/>
            <w:shd w:val="clear" w:color="auto" w:fill="E7E6E6" w:themeFill="background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EB1E66" w:rsidRPr="00B63831" w:rsidTr="00EB1E6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EB1E66" w:rsidRPr="00B63831" w:rsidRDefault="00EB1E66" w:rsidP="00EB1E6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  <w:hideMark/>
          </w:tcPr>
          <w:p w:rsidR="00EB1E66" w:rsidRPr="00B63831" w:rsidRDefault="00EB1E66" w:rsidP="00EB1E6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AC0955" w:rsidRPr="00EB1E66" w:rsidRDefault="00AC0955" w:rsidP="00AC0955"/>
    <w:p w:rsidR="00AC0955" w:rsidRDefault="00AC0955" w:rsidP="00AC0955">
      <w:pPr>
        <w:pStyle w:val="3"/>
      </w:pPr>
      <w:bookmarkStart w:id="31" w:name="_Toc439597422"/>
      <w:r>
        <w:lastRenderedPageBreak/>
        <w:t>Data_Items</w:t>
      </w:r>
      <w:r>
        <w:rPr>
          <w:rFonts w:hint="eastAsia"/>
        </w:rPr>
        <w:t>类</w:t>
      </w:r>
      <w:bookmarkEnd w:id="31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9370EC" w:rsidRPr="009370EC" w:rsidRDefault="009370EC" w:rsidP="009370EC">
      <w:r>
        <w:object w:dxaOrig="3721" w:dyaOrig="3496">
          <v:shape id="_x0000_i1044" type="#_x0000_t75" style="width:186pt;height:174.75pt" o:ole="">
            <v:imagedata r:id="rId47" o:title=""/>
          </v:shape>
          <o:OLEObject Type="Embed" ProgID="Visio.Drawing.15" ShapeID="_x0000_i1044" DrawAspect="Content" ObjectID="_1513339969" r:id="rId48"/>
        </w:object>
      </w:r>
    </w:p>
    <w:p w:rsidR="009370EC" w:rsidRPr="009370EC" w:rsidRDefault="00AC0955" w:rsidP="009370EC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771"/>
        <w:gridCol w:w="3402"/>
      </w:tblGrid>
      <w:tr w:rsidR="009370EC" w:rsidRPr="00B63831" w:rsidTr="006A26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SkillSort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906123">
              <w:rPr>
                <w:rFonts w:hint="eastAsia"/>
              </w:rPr>
              <w:t>按技术等级分组的供求人数表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9370EC" w:rsidRPr="00EB1E66" w:rsidRDefault="009370EC" w:rsidP="006A26A9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9370EC" w:rsidRPr="00EB1E66" w:rsidRDefault="009370EC" w:rsidP="006A26A9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9370EC" w:rsidRPr="00EB1E66" w:rsidRDefault="009370EC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 w:rsidR="009370EC" w:rsidRPr="00EB1E66" w:rsidRDefault="009370EC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 w:rsidR="009370EC" w:rsidRPr="00EB1E66" w:rsidRDefault="009370EC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9370EC" w:rsidRPr="00906123" w:rsidRDefault="009370EC" w:rsidP="006A26A9">
            <w:r>
              <w:t>demand_num</w:t>
            </w:r>
          </w:p>
        </w:tc>
        <w:tc>
          <w:tcPr>
            <w:tcW w:w="2450" w:type="dxa"/>
            <w:noWrap/>
          </w:tcPr>
          <w:p w:rsidR="009370EC" w:rsidRPr="00906123" w:rsidRDefault="009370EC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1" w:type="dxa"/>
            <w:noWrap/>
          </w:tcPr>
          <w:p w:rsidR="009370EC" w:rsidRPr="00987AB2" w:rsidRDefault="009370EC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需求人数</w:t>
            </w:r>
          </w:p>
        </w:tc>
        <w:tc>
          <w:tcPr>
            <w:tcW w:w="3402" w:type="dxa"/>
            <w:noWrap/>
          </w:tcPr>
          <w:p w:rsidR="009370EC" w:rsidRPr="00906123" w:rsidRDefault="009370EC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9370EC" w:rsidRDefault="009370EC" w:rsidP="006A26A9">
            <w:r>
              <w:t>D</w:t>
            </w:r>
            <w:r>
              <w:rPr>
                <w:rFonts w:hint="eastAsia"/>
              </w:rPr>
              <w:t>emand</w:t>
            </w:r>
            <w:r>
              <w:t>_rate</w:t>
            </w:r>
          </w:p>
        </w:tc>
        <w:tc>
          <w:tcPr>
            <w:tcW w:w="2450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771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需求</w:t>
            </w:r>
            <w:r>
              <w:t>比重</w:t>
            </w:r>
          </w:p>
        </w:tc>
        <w:tc>
          <w:tcPr>
            <w:tcW w:w="3402" w:type="dxa"/>
            <w:noWrap/>
          </w:tcPr>
          <w:p w:rsidR="009370EC" w:rsidRPr="00906123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小于等于1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9370EC" w:rsidRDefault="009370EC" w:rsidP="006A26A9">
            <w:r>
              <w:t>D</w:t>
            </w:r>
            <w:r>
              <w:rPr>
                <w:rFonts w:hint="eastAsia"/>
              </w:rPr>
              <w:t>emand_</w:t>
            </w:r>
            <w:r>
              <w:t>mom</w:t>
            </w:r>
          </w:p>
        </w:tc>
        <w:tc>
          <w:tcPr>
            <w:tcW w:w="2450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771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需求人数</w:t>
            </w:r>
            <w:r>
              <w:t>同比</w:t>
            </w:r>
          </w:p>
        </w:tc>
        <w:tc>
          <w:tcPr>
            <w:tcW w:w="3402" w:type="dxa"/>
            <w:noWrap/>
          </w:tcPr>
          <w:p w:rsidR="009370EC" w:rsidRPr="00906123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小于等于1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9370EC" w:rsidRDefault="009370EC" w:rsidP="006A26A9">
            <w:r>
              <w:t>D</w:t>
            </w:r>
            <w:r>
              <w:rPr>
                <w:rFonts w:hint="eastAsia"/>
              </w:rPr>
              <w:t>emand_</w:t>
            </w:r>
            <w:r>
              <w:t>yoy</w:t>
            </w:r>
          </w:p>
        </w:tc>
        <w:tc>
          <w:tcPr>
            <w:tcW w:w="2450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771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需求</w:t>
            </w:r>
            <w:proofErr w:type="gramStart"/>
            <w:r>
              <w:t>人数环</w:t>
            </w:r>
            <w:proofErr w:type="gramEnd"/>
            <w:r>
              <w:t>比</w:t>
            </w:r>
          </w:p>
        </w:tc>
        <w:tc>
          <w:tcPr>
            <w:tcW w:w="3402" w:type="dxa"/>
            <w:noWrap/>
          </w:tcPr>
          <w:p w:rsidR="009370EC" w:rsidRPr="00906123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小于等于1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9370EC" w:rsidRDefault="009370EC" w:rsidP="006A26A9">
            <w:r>
              <w:t>A</w:t>
            </w:r>
            <w:r>
              <w:rPr>
                <w:rFonts w:hint="eastAsia"/>
              </w:rPr>
              <w:t>pply_</w:t>
            </w:r>
            <w:r>
              <w:t>num</w:t>
            </w:r>
          </w:p>
        </w:tc>
        <w:tc>
          <w:tcPr>
            <w:tcW w:w="2450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771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求职人数</w:t>
            </w:r>
          </w:p>
        </w:tc>
        <w:tc>
          <w:tcPr>
            <w:tcW w:w="3402" w:type="dxa"/>
            <w:noWrap/>
          </w:tcPr>
          <w:p w:rsidR="009370EC" w:rsidRPr="00906123" w:rsidRDefault="009370EC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9370EC" w:rsidRDefault="009370EC" w:rsidP="006A26A9">
            <w:r>
              <w:t>A</w:t>
            </w:r>
            <w:r>
              <w:rPr>
                <w:rFonts w:hint="eastAsia"/>
              </w:rPr>
              <w:t>pply_</w:t>
            </w:r>
            <w:r>
              <w:t>mom</w:t>
            </w:r>
          </w:p>
        </w:tc>
        <w:tc>
          <w:tcPr>
            <w:tcW w:w="2450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1771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求职人数</w:t>
            </w:r>
            <w:r>
              <w:t>同比</w:t>
            </w:r>
          </w:p>
        </w:tc>
        <w:tc>
          <w:tcPr>
            <w:tcW w:w="3402" w:type="dxa"/>
            <w:noWrap/>
          </w:tcPr>
          <w:p w:rsidR="009370EC" w:rsidRPr="00906123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小于等于1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9370EC" w:rsidRDefault="009370EC" w:rsidP="006A26A9">
            <w:r>
              <w:t>A</w:t>
            </w:r>
            <w:r>
              <w:rPr>
                <w:rFonts w:hint="eastAsia"/>
              </w:rPr>
              <w:t>pply_</w:t>
            </w:r>
            <w:r>
              <w:t>yoy</w:t>
            </w:r>
          </w:p>
        </w:tc>
        <w:tc>
          <w:tcPr>
            <w:tcW w:w="2450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1771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求职</w:t>
            </w:r>
            <w:proofErr w:type="gramStart"/>
            <w:r>
              <w:rPr>
                <w:rFonts w:hint="eastAsia"/>
              </w:rPr>
              <w:t>人数</w:t>
            </w:r>
            <w:r>
              <w:t>环</w:t>
            </w:r>
            <w:proofErr w:type="gramEnd"/>
            <w:r>
              <w:t>比</w:t>
            </w:r>
          </w:p>
        </w:tc>
        <w:tc>
          <w:tcPr>
            <w:tcW w:w="3402" w:type="dxa"/>
            <w:noWrap/>
          </w:tcPr>
          <w:p w:rsidR="009370EC" w:rsidRPr="00906123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小于等于1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9370EC" w:rsidRDefault="009370EC" w:rsidP="009370EC">
            <w:r>
              <w:t>App_dem_rate</w:t>
            </w:r>
          </w:p>
        </w:tc>
        <w:tc>
          <w:tcPr>
            <w:tcW w:w="2450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1771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求人</w:t>
            </w:r>
            <w:r>
              <w:t>倍率</w:t>
            </w:r>
          </w:p>
        </w:tc>
        <w:tc>
          <w:tcPr>
            <w:tcW w:w="3402" w:type="dxa"/>
            <w:noWrap/>
          </w:tcPr>
          <w:p w:rsidR="009370EC" w:rsidRPr="00906123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小于等于1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9370EC" w:rsidRDefault="009370EC" w:rsidP="006A26A9">
            <w:r>
              <w:t>V</w:t>
            </w:r>
            <w:r>
              <w:rPr>
                <w:rFonts w:hint="eastAsia"/>
              </w:rPr>
              <w:t>ac_</w:t>
            </w:r>
            <w:r>
              <w:t>dem_rate</w:t>
            </w:r>
          </w:p>
        </w:tc>
        <w:tc>
          <w:tcPr>
            <w:tcW w:w="2450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1771" w:type="dxa"/>
            <w:noWrap/>
          </w:tcPr>
          <w:p w:rsidR="009370EC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岗位空缺</w:t>
            </w:r>
            <w:r>
              <w:t>与求职人比率</w:t>
            </w:r>
          </w:p>
        </w:tc>
        <w:tc>
          <w:tcPr>
            <w:tcW w:w="3402" w:type="dxa"/>
            <w:noWrap/>
          </w:tcPr>
          <w:p w:rsidR="009370EC" w:rsidRPr="00906123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小于等于1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9370EC" w:rsidRDefault="009370EC" w:rsidP="006A26A9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+init()</w:t>
            </w:r>
          </w:p>
          <w:p w:rsidR="009370EC" w:rsidRPr="00B63831" w:rsidRDefault="009370EC" w:rsidP="006A26A9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化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9370EC" w:rsidRPr="00B63831" w:rsidRDefault="009370EC" w:rsidP="006A26A9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5173" w:type="dxa"/>
            <w:gridSpan w:val="2"/>
            <w:shd w:val="clear" w:color="auto" w:fill="E7E6E6" w:themeFill="background2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9370EC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9370EC" w:rsidRPr="00B63831" w:rsidRDefault="009370EC" w:rsidP="006A26A9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  <w:hideMark/>
          </w:tcPr>
          <w:p w:rsidR="009370EC" w:rsidRPr="00B63831" w:rsidRDefault="009370EC" w:rsidP="006A26A9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AC0955" w:rsidRPr="009370EC" w:rsidRDefault="00AC0955" w:rsidP="00AC0955"/>
    <w:p w:rsidR="00AC0955" w:rsidRDefault="00AC0955" w:rsidP="00AC0955">
      <w:pPr>
        <w:pStyle w:val="3"/>
      </w:pPr>
      <w:bookmarkStart w:id="32" w:name="_Toc439597423"/>
      <w:r>
        <w:lastRenderedPageBreak/>
        <w:t>Announcement</w:t>
      </w:r>
      <w:r>
        <w:rPr>
          <w:rFonts w:hint="eastAsia"/>
        </w:rPr>
        <w:t>类</w:t>
      </w:r>
      <w:bookmarkEnd w:id="32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4461B7" w:rsidRPr="004461B7" w:rsidRDefault="004461B7" w:rsidP="004461B7">
      <w:r>
        <w:object w:dxaOrig="3721" w:dyaOrig="2161">
          <v:shape id="_x0000_i1045" type="#_x0000_t75" style="width:186pt;height:108.75pt" o:ole="">
            <v:imagedata r:id="rId49" o:title=""/>
          </v:shape>
          <o:OLEObject Type="Embed" ProgID="Visio.Drawing.15" ShapeID="_x0000_i1045" DrawAspect="Content" ObjectID="_1513339970" r:id="rId50"/>
        </w:objec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771"/>
        <w:gridCol w:w="3402"/>
      </w:tblGrid>
      <w:tr w:rsidR="004461B7" w:rsidRPr="00B63831" w:rsidTr="006A26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4461B7" w:rsidRPr="00B63831" w:rsidRDefault="004461B7" w:rsidP="006A26A9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6A26A9" w:rsidRPr="00B63831" w:rsidRDefault="006A26A9" w:rsidP="006A26A9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A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nnouncement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4461B7" w:rsidRPr="00B63831" w:rsidRDefault="004461B7" w:rsidP="006A26A9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noWrap/>
            <w:hideMark/>
          </w:tcPr>
          <w:p w:rsidR="004461B7" w:rsidRPr="00B63831" w:rsidRDefault="004461B7" w:rsidP="006A26A9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4461B7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4461B7" w:rsidRPr="00B63831" w:rsidRDefault="004461B7" w:rsidP="006A26A9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4461B7" w:rsidRPr="00B63831" w:rsidRDefault="006A26A9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通知</w:t>
            </w:r>
            <w:r>
              <w:t>实体类</w:t>
            </w:r>
          </w:p>
        </w:tc>
      </w:tr>
      <w:tr w:rsidR="004461B7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4461B7" w:rsidRPr="00EB1E66" w:rsidRDefault="004461B7" w:rsidP="006A26A9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4461B7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4461B7" w:rsidRPr="00EB1E66" w:rsidRDefault="004461B7" w:rsidP="006A26A9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4461B7" w:rsidRPr="00EB1E66" w:rsidRDefault="004461B7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 w:rsidR="004461B7" w:rsidRPr="00EB1E66" w:rsidRDefault="004461B7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 w:rsidR="004461B7" w:rsidRPr="00EB1E66" w:rsidRDefault="004461B7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4461B7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4461B7" w:rsidRPr="00906123" w:rsidRDefault="004461B7" w:rsidP="006A26A9">
            <w:r>
              <w:t>id</w:t>
            </w:r>
          </w:p>
        </w:tc>
        <w:tc>
          <w:tcPr>
            <w:tcW w:w="2450" w:type="dxa"/>
            <w:noWrap/>
          </w:tcPr>
          <w:p w:rsidR="004461B7" w:rsidRPr="00906123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771" w:type="dxa"/>
            <w:noWrap/>
          </w:tcPr>
          <w:p w:rsidR="004461B7" w:rsidRPr="00987AB2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通知编号</w:t>
            </w:r>
          </w:p>
        </w:tc>
        <w:tc>
          <w:tcPr>
            <w:tcW w:w="3402" w:type="dxa"/>
            <w:noWrap/>
          </w:tcPr>
          <w:p w:rsidR="004461B7" w:rsidRPr="00906123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</w:p>
        </w:tc>
      </w:tr>
      <w:tr w:rsidR="004461B7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4461B7" w:rsidRDefault="004461B7" w:rsidP="006A26A9">
            <w:r>
              <w:t>Title</w:t>
            </w:r>
          </w:p>
        </w:tc>
        <w:tc>
          <w:tcPr>
            <w:tcW w:w="2450" w:type="dxa"/>
            <w:noWrap/>
          </w:tcPr>
          <w:p w:rsidR="004461B7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771" w:type="dxa"/>
            <w:noWrap/>
          </w:tcPr>
          <w:p w:rsidR="004461B7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通知标题</w:t>
            </w:r>
          </w:p>
        </w:tc>
        <w:tc>
          <w:tcPr>
            <w:tcW w:w="3402" w:type="dxa"/>
            <w:noWrap/>
          </w:tcPr>
          <w:p w:rsidR="004461B7" w:rsidRPr="00906123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61B7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4461B7" w:rsidRDefault="004461B7" w:rsidP="006A26A9">
            <w:r>
              <w:t>context</w:t>
            </w:r>
          </w:p>
        </w:tc>
        <w:tc>
          <w:tcPr>
            <w:tcW w:w="2450" w:type="dxa"/>
            <w:noWrap/>
          </w:tcPr>
          <w:p w:rsidR="004461B7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771" w:type="dxa"/>
            <w:noWrap/>
          </w:tcPr>
          <w:p w:rsidR="004461B7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通知</w:t>
            </w:r>
            <w:r>
              <w:t>内容</w:t>
            </w:r>
          </w:p>
        </w:tc>
        <w:tc>
          <w:tcPr>
            <w:tcW w:w="3402" w:type="dxa"/>
            <w:noWrap/>
          </w:tcPr>
          <w:p w:rsidR="004461B7" w:rsidRPr="00906123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61B7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4461B7" w:rsidRDefault="004461B7" w:rsidP="006A26A9">
            <w:r>
              <w:t>time</w:t>
            </w:r>
          </w:p>
        </w:tc>
        <w:tc>
          <w:tcPr>
            <w:tcW w:w="2450" w:type="dxa"/>
            <w:noWrap/>
          </w:tcPr>
          <w:p w:rsidR="004461B7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771" w:type="dxa"/>
            <w:noWrap/>
          </w:tcPr>
          <w:p w:rsidR="004461B7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发布通知</w:t>
            </w:r>
          </w:p>
        </w:tc>
        <w:tc>
          <w:tcPr>
            <w:tcW w:w="3402" w:type="dxa"/>
            <w:noWrap/>
          </w:tcPr>
          <w:p w:rsidR="004461B7" w:rsidRPr="00906123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61B7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4461B7" w:rsidRDefault="004461B7" w:rsidP="006A26A9">
            <w:r>
              <w:t>publisher</w:t>
            </w:r>
          </w:p>
        </w:tc>
        <w:tc>
          <w:tcPr>
            <w:tcW w:w="2450" w:type="dxa"/>
            <w:noWrap/>
          </w:tcPr>
          <w:p w:rsidR="004461B7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771" w:type="dxa"/>
            <w:noWrap/>
          </w:tcPr>
          <w:p w:rsidR="004461B7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发布人</w:t>
            </w:r>
          </w:p>
        </w:tc>
        <w:tc>
          <w:tcPr>
            <w:tcW w:w="3402" w:type="dxa"/>
            <w:noWrap/>
          </w:tcPr>
          <w:p w:rsidR="004461B7" w:rsidRPr="00906123" w:rsidRDefault="004461B7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C0955" w:rsidRDefault="00AC0955" w:rsidP="00AC0955">
      <w:pPr>
        <w:pStyle w:val="3"/>
      </w:pPr>
      <w:bookmarkStart w:id="33" w:name="_Toc439597424"/>
      <w:r>
        <w:t>Invest_period</w:t>
      </w:r>
      <w:r>
        <w:rPr>
          <w:rFonts w:hint="eastAsia"/>
        </w:rPr>
        <w:t>类</w:t>
      </w:r>
      <w:bookmarkEnd w:id="33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6A26A9" w:rsidRPr="006A26A9" w:rsidRDefault="006A26A9" w:rsidP="006A26A9">
      <w:r>
        <w:object w:dxaOrig="3721" w:dyaOrig="1636">
          <v:shape id="_x0000_i1046" type="#_x0000_t75" style="width:186pt;height:82.5pt" o:ole="">
            <v:imagedata r:id="rId51" o:title=""/>
          </v:shape>
          <o:OLEObject Type="Embed" ProgID="Visio.Drawing.15" ShapeID="_x0000_i1046" DrawAspect="Content" ObjectID="_1513339971" r:id="rId52"/>
        </w:objec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771"/>
        <w:gridCol w:w="3402"/>
      </w:tblGrid>
      <w:tr w:rsidR="006A26A9" w:rsidRPr="00B63831" w:rsidTr="006A26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6A26A9" w:rsidRPr="00B63831" w:rsidRDefault="006A26A9" w:rsidP="006A26A9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6A26A9" w:rsidRPr="00B63831" w:rsidRDefault="006A26A9" w:rsidP="006A26A9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A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nnouncement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6A26A9" w:rsidRPr="00B63831" w:rsidRDefault="006A26A9" w:rsidP="006A26A9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noWrap/>
            <w:hideMark/>
          </w:tcPr>
          <w:p w:rsidR="006A26A9" w:rsidRPr="00B63831" w:rsidRDefault="006A26A9" w:rsidP="006A26A9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Entity</w:t>
            </w:r>
          </w:p>
        </w:tc>
      </w:tr>
      <w:tr w:rsidR="006A26A9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6A26A9" w:rsidRPr="00B63831" w:rsidRDefault="006A26A9" w:rsidP="006A26A9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6A26A9" w:rsidRPr="00B63831" w:rsidRDefault="006A26A9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通知</w:t>
            </w:r>
            <w:r>
              <w:t>实体类</w:t>
            </w:r>
          </w:p>
        </w:tc>
      </w:tr>
      <w:tr w:rsidR="006A26A9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6A26A9" w:rsidRPr="006A26A9" w:rsidRDefault="006A26A9" w:rsidP="006A26A9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6A26A9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  <w:r w:rsidRPr="006A26A9">
              <w:rPr>
                <w:rFonts w:hAnsi="宋体" w:cs="宋体"/>
                <w:color w:val="000000"/>
                <w:sz w:val="21"/>
                <w:szCs w:val="22"/>
              </w:rPr>
              <w:t>属性</w:t>
            </w:r>
          </w:p>
        </w:tc>
      </w:tr>
      <w:tr w:rsidR="006A26A9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6A26A9" w:rsidRPr="00EB1E66" w:rsidRDefault="006A26A9" w:rsidP="006A26A9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6A26A9" w:rsidRPr="00EB1E66" w:rsidRDefault="006A26A9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 w:rsidR="006A26A9" w:rsidRPr="00EB1E66" w:rsidRDefault="006A26A9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 w:rsidR="006A26A9" w:rsidRPr="00EB1E66" w:rsidRDefault="006A26A9" w:rsidP="006A26A9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6A26A9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6A26A9" w:rsidRPr="00906123" w:rsidRDefault="006A26A9" w:rsidP="006A26A9">
            <w:r>
              <w:t>Month</w:t>
            </w:r>
          </w:p>
        </w:tc>
        <w:tc>
          <w:tcPr>
            <w:tcW w:w="2450" w:type="dxa"/>
            <w:noWrap/>
          </w:tcPr>
          <w:p w:rsidR="006A26A9" w:rsidRPr="00906123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771" w:type="dxa"/>
            <w:noWrap/>
          </w:tcPr>
          <w:p w:rsidR="006A26A9" w:rsidRPr="00987AB2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调查期年月</w:t>
            </w:r>
          </w:p>
        </w:tc>
        <w:tc>
          <w:tcPr>
            <w:tcW w:w="3402" w:type="dxa"/>
            <w:noWrap/>
          </w:tcPr>
          <w:p w:rsidR="006A26A9" w:rsidRPr="00906123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123">
              <w:rPr>
                <w:rFonts w:hint="eastAsia"/>
              </w:rPr>
              <w:t xml:space="preserve">　</w:t>
            </w:r>
          </w:p>
        </w:tc>
      </w:tr>
      <w:tr w:rsidR="006A26A9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6A26A9" w:rsidRDefault="006A26A9" w:rsidP="006A26A9">
            <w:r>
              <w:t>Begindate</w:t>
            </w:r>
          </w:p>
        </w:tc>
        <w:tc>
          <w:tcPr>
            <w:tcW w:w="2450" w:type="dxa"/>
            <w:noWrap/>
          </w:tcPr>
          <w:p w:rsidR="006A26A9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771" w:type="dxa"/>
            <w:noWrap/>
          </w:tcPr>
          <w:p w:rsidR="006A26A9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3402" w:type="dxa"/>
            <w:noWrap/>
          </w:tcPr>
          <w:p w:rsidR="006A26A9" w:rsidRPr="00906123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精确</w:t>
            </w:r>
            <w:r>
              <w:t>到秒</w:t>
            </w:r>
          </w:p>
        </w:tc>
      </w:tr>
      <w:tr w:rsidR="006A26A9" w:rsidRPr="00B63831" w:rsidTr="006A26A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</w:tcPr>
          <w:p w:rsidR="006A26A9" w:rsidRDefault="006A26A9" w:rsidP="006A26A9">
            <w:r>
              <w:t>enddate</w:t>
            </w:r>
          </w:p>
        </w:tc>
        <w:tc>
          <w:tcPr>
            <w:tcW w:w="2450" w:type="dxa"/>
            <w:noWrap/>
          </w:tcPr>
          <w:p w:rsidR="006A26A9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771" w:type="dxa"/>
            <w:noWrap/>
          </w:tcPr>
          <w:p w:rsidR="006A26A9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结束</w:t>
            </w:r>
            <w:r>
              <w:t>时间</w:t>
            </w:r>
          </w:p>
        </w:tc>
        <w:tc>
          <w:tcPr>
            <w:tcW w:w="3402" w:type="dxa"/>
            <w:noWrap/>
          </w:tcPr>
          <w:p w:rsidR="006A26A9" w:rsidRPr="00906123" w:rsidRDefault="006A26A9" w:rsidP="006A2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精确</w:t>
            </w:r>
            <w:r>
              <w:t>到秒</w:t>
            </w:r>
          </w:p>
        </w:tc>
      </w:tr>
    </w:tbl>
    <w:p w:rsidR="00AC0955" w:rsidRDefault="00AC0955" w:rsidP="00AC0955"/>
    <w:p w:rsidR="00AC0955" w:rsidRDefault="00AC0955" w:rsidP="00AC0955">
      <w:pPr>
        <w:pStyle w:val="3"/>
      </w:pPr>
      <w:bookmarkStart w:id="34" w:name="_Toc439597425"/>
      <w:r>
        <w:lastRenderedPageBreak/>
        <w:t>SystemState</w:t>
      </w:r>
      <w:r>
        <w:rPr>
          <w:rFonts w:hint="eastAsia"/>
        </w:rPr>
        <w:t>类</w:t>
      </w:r>
      <w:bookmarkEnd w:id="34"/>
    </w:p>
    <w:p w:rsidR="00AC0955" w:rsidRDefault="00AC0955" w:rsidP="00AC0955">
      <w:pPr>
        <w:pStyle w:val="4"/>
      </w:pPr>
      <w:r>
        <w:rPr>
          <w:rFonts w:hint="eastAsia"/>
        </w:rPr>
        <w:t>类图</w:t>
      </w:r>
    </w:p>
    <w:p w:rsidR="006A26A9" w:rsidRPr="006A26A9" w:rsidRDefault="00EB05E5" w:rsidP="006A26A9">
      <w:r>
        <w:object w:dxaOrig="4501" w:dyaOrig="3466">
          <v:shape id="_x0000_i1047" type="#_x0000_t75" style="width:225pt;height:173.25pt" o:ole="">
            <v:imagedata r:id="rId53" o:title=""/>
          </v:shape>
          <o:OLEObject Type="Embed" ProgID="Visio.Drawing.15" ShapeID="_x0000_i1047" DrawAspect="Content" ObjectID="_1513339972" r:id="rId54"/>
        </w:object>
      </w:r>
    </w:p>
    <w:p w:rsidR="00AC0955" w:rsidRPr="00AC0955" w:rsidRDefault="00AC0955" w:rsidP="00AC0955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8784" w:type="dxa"/>
        <w:tblLook w:val="04A0" w:firstRow="1" w:lastRow="0" w:firstColumn="1" w:lastColumn="0" w:noHBand="0" w:noVBand="1"/>
      </w:tblPr>
      <w:tblGrid>
        <w:gridCol w:w="1980"/>
        <w:gridCol w:w="2551"/>
        <w:gridCol w:w="2131"/>
        <w:gridCol w:w="2122"/>
      </w:tblGrid>
      <w:tr w:rsidR="00EB05E5" w:rsidRPr="00B63831" w:rsidTr="006568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551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11406">
              <w:rPr>
                <w:rFonts w:hAnsi="宋体" w:cs="宋体"/>
                <w:b w:val="0"/>
                <w:color w:val="000000"/>
                <w:sz w:val="21"/>
                <w:szCs w:val="22"/>
              </w:rPr>
              <w:t>SystemState</w:t>
            </w:r>
          </w:p>
        </w:tc>
        <w:tc>
          <w:tcPr>
            <w:tcW w:w="21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En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tity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804" w:type="dxa"/>
            <w:gridSpan w:val="3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与服务器系统状态和配置信息相关的模型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4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55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1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center"/>
          </w:tcPr>
          <w:p w:rsidR="00EB05E5" w:rsidRPr="00303148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load</w:t>
            </w:r>
          </w:p>
        </w:tc>
        <w:tc>
          <w:tcPr>
            <w:tcW w:w="2551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double</w:t>
            </w:r>
          </w:p>
        </w:tc>
        <w:tc>
          <w:tcPr>
            <w:tcW w:w="2131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服务器负载</w:t>
            </w:r>
          </w:p>
        </w:tc>
        <w:tc>
          <w:tcPr>
            <w:tcW w:w="2122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center"/>
          </w:tcPr>
          <w:p w:rsidR="00EB05E5" w:rsidRPr="00303148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totalAccess</w:t>
            </w:r>
          </w:p>
        </w:tc>
        <w:tc>
          <w:tcPr>
            <w:tcW w:w="2551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long long</w:t>
            </w:r>
          </w:p>
        </w:tc>
        <w:tc>
          <w:tcPr>
            <w:tcW w:w="2131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网站总访问量</w:t>
            </w:r>
          </w:p>
        </w:tc>
        <w:tc>
          <w:tcPr>
            <w:tcW w:w="2122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center"/>
          </w:tcPr>
          <w:p w:rsidR="00EB05E5" w:rsidRPr="00303148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memoryUsage</w:t>
            </w:r>
          </w:p>
        </w:tc>
        <w:tc>
          <w:tcPr>
            <w:tcW w:w="2551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double</w:t>
            </w:r>
          </w:p>
        </w:tc>
        <w:tc>
          <w:tcPr>
            <w:tcW w:w="2131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内存使用率</w:t>
            </w:r>
          </w:p>
        </w:tc>
        <w:tc>
          <w:tcPr>
            <w:tcW w:w="2122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center"/>
          </w:tcPr>
          <w:p w:rsidR="00EB05E5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11406">
              <w:rPr>
                <w:rFonts w:hAnsi="宋体" w:cs="宋体"/>
                <w:b w:val="0"/>
                <w:color w:val="000000"/>
                <w:sz w:val="21"/>
                <w:szCs w:val="22"/>
              </w:rPr>
              <w:t>serverIP</w:t>
            </w:r>
          </w:p>
        </w:tc>
        <w:tc>
          <w:tcPr>
            <w:tcW w:w="255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3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服务器IP地址</w:t>
            </w:r>
          </w:p>
        </w:tc>
        <w:tc>
          <w:tcPr>
            <w:tcW w:w="2122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center"/>
          </w:tcPr>
          <w:p w:rsidR="00EB05E5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serverPort</w:t>
            </w:r>
          </w:p>
        </w:tc>
        <w:tc>
          <w:tcPr>
            <w:tcW w:w="255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13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服务器端口号</w:t>
            </w:r>
          </w:p>
        </w:tc>
        <w:tc>
          <w:tcPr>
            <w:tcW w:w="2122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center"/>
          </w:tcPr>
          <w:p w:rsidR="00EB05E5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da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tabasePath</w:t>
            </w:r>
          </w:p>
        </w:tc>
        <w:tc>
          <w:tcPr>
            <w:tcW w:w="255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3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数据库地址</w:t>
            </w:r>
          </w:p>
        </w:tc>
        <w:tc>
          <w:tcPr>
            <w:tcW w:w="2122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center"/>
          </w:tcPr>
          <w:p w:rsidR="00EB05E5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databaseStorage</w:t>
            </w:r>
          </w:p>
        </w:tc>
        <w:tc>
          <w:tcPr>
            <w:tcW w:w="255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double</w:t>
            </w:r>
          </w:p>
        </w:tc>
        <w:tc>
          <w:tcPr>
            <w:tcW w:w="213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数据容量情况</w:t>
            </w:r>
          </w:p>
        </w:tc>
        <w:tc>
          <w:tcPr>
            <w:tcW w:w="2122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center"/>
          </w:tcPr>
          <w:p w:rsidR="00EB05E5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logFilePath</w:t>
            </w:r>
          </w:p>
        </w:tc>
        <w:tc>
          <w:tcPr>
            <w:tcW w:w="255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3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日志文件地址</w:t>
            </w:r>
          </w:p>
        </w:tc>
        <w:tc>
          <w:tcPr>
            <w:tcW w:w="2122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center"/>
          </w:tcPr>
          <w:p w:rsidR="00EB05E5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logFileSize</w:t>
            </w:r>
          </w:p>
        </w:tc>
        <w:tc>
          <w:tcPr>
            <w:tcW w:w="255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double</w:t>
            </w:r>
          </w:p>
        </w:tc>
        <w:tc>
          <w:tcPr>
            <w:tcW w:w="213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日志文件大小</w:t>
            </w:r>
          </w:p>
        </w:tc>
        <w:tc>
          <w:tcPr>
            <w:tcW w:w="2122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vAlign w:val="center"/>
          </w:tcPr>
          <w:p w:rsidR="00EB05E5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</w:p>
        </w:tc>
        <w:tc>
          <w:tcPr>
            <w:tcW w:w="255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3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 w:rsidR="00EB05E5" w:rsidRPr="00303148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4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4"/>
            <w:noWrap/>
          </w:tcPr>
          <w:p w:rsidR="00EB05E5" w:rsidRPr="00303148" w:rsidRDefault="00EB05E5" w:rsidP="006568EF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</w:p>
        </w:tc>
      </w:tr>
    </w:tbl>
    <w:p w:rsidR="00AC0955" w:rsidRPr="00AC0955" w:rsidRDefault="00AC0955" w:rsidP="00AC0955"/>
    <w:p w:rsidR="002574A8" w:rsidRDefault="002574A8" w:rsidP="002574A8">
      <w:pPr>
        <w:pStyle w:val="2"/>
      </w:pPr>
      <w:bookmarkStart w:id="35" w:name="_Toc439597426"/>
      <w:r>
        <w:rPr>
          <w:rFonts w:hint="eastAsia"/>
        </w:rPr>
        <w:lastRenderedPageBreak/>
        <w:t>数据</w:t>
      </w:r>
      <w:r>
        <w:t>持久层</w:t>
      </w:r>
      <w:r>
        <w:rPr>
          <w:rFonts w:hint="eastAsia"/>
        </w:rPr>
        <w:t>（DAO</w:t>
      </w:r>
      <w:r>
        <w:t>）</w:t>
      </w:r>
      <w:bookmarkEnd w:id="35"/>
    </w:p>
    <w:p w:rsidR="002574A8" w:rsidRDefault="006A26A9" w:rsidP="006A26A9">
      <w:pPr>
        <w:pStyle w:val="3"/>
      </w:pPr>
      <w:bookmarkStart w:id="36" w:name="_Toc439597427"/>
      <w:r>
        <w:rPr>
          <w:rFonts w:hint="eastAsia"/>
        </w:rPr>
        <w:t>User</w:t>
      </w:r>
      <w:r>
        <w:t>Dao</w:t>
      </w:r>
      <w:r>
        <w:rPr>
          <w:rFonts w:hint="eastAsia"/>
        </w:rPr>
        <w:t>类</w:t>
      </w:r>
      <w:bookmarkEnd w:id="36"/>
    </w:p>
    <w:p w:rsidR="006A26A9" w:rsidRDefault="006A26A9" w:rsidP="006A26A9">
      <w:pPr>
        <w:pStyle w:val="4"/>
      </w:pPr>
      <w:r>
        <w:rPr>
          <w:rFonts w:hint="eastAsia"/>
        </w:rPr>
        <w:t>类图</w:t>
      </w:r>
    </w:p>
    <w:p w:rsidR="006A26A9" w:rsidRPr="006A26A9" w:rsidRDefault="0071742C" w:rsidP="006A26A9">
      <w:r>
        <w:object w:dxaOrig="6630" w:dyaOrig="5161">
          <v:shape id="_x0000_i1048" type="#_x0000_t75" style="width:331.5pt;height:258pt" o:ole="">
            <v:imagedata r:id="rId55" o:title=""/>
          </v:shape>
          <o:OLEObject Type="Embed" ProgID="Visio.Drawing.15" ShapeID="_x0000_i1048" DrawAspect="Content" ObjectID="_1513339973" r:id="rId56"/>
        </w:object>
      </w:r>
    </w:p>
    <w:p w:rsidR="006A26A9" w:rsidRDefault="006A26A9" w:rsidP="006A26A9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9350" w:type="dxa"/>
        <w:tblLook w:val="04A0" w:firstRow="1" w:lastRow="0" w:firstColumn="1" w:lastColumn="0" w:noHBand="0" w:noVBand="1"/>
      </w:tblPr>
      <w:tblGrid>
        <w:gridCol w:w="2449"/>
        <w:gridCol w:w="2282"/>
        <w:gridCol w:w="2113"/>
        <w:gridCol w:w="2506"/>
      </w:tblGrid>
      <w:tr w:rsidR="0071742C" w:rsidRPr="00B63831" w:rsidTr="006E76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82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UserDao</w:t>
            </w:r>
          </w:p>
        </w:tc>
        <w:tc>
          <w:tcPr>
            <w:tcW w:w="2113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06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Dao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01" w:type="dxa"/>
            <w:gridSpan w:val="3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与用户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数据持久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  <w:noWrap/>
            <w:hideMark/>
          </w:tcPr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add_user</w:t>
            </w:r>
          </w:p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//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增加新用户</w:t>
            </w: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tabs>
                <w:tab w:val="center" w:pos="1117"/>
              </w:tabs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2506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  <w:hideMark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  <w:hideMark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remove_user</w:t>
            </w:r>
          </w:p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//删除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用户</w:t>
            </w: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d</w:t>
            </w:r>
          </w:p>
        </w:tc>
        <w:tc>
          <w:tcPr>
            <w:tcW w:w="211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update_Moniuser</w:t>
            </w:r>
          </w:p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//更新监测点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Moni_User</w:t>
            </w:r>
          </w:p>
        </w:tc>
        <w:tc>
          <w:tcPr>
            <w:tcW w:w="2506" w:type="dxa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监测点用户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update_Cityuser</w:t>
            </w:r>
          </w:p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</w:t>
            </w:r>
            <w:proofErr w:type="gramStart"/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更新市</w:t>
            </w:r>
            <w:proofErr w:type="gramEnd"/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City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市用户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lastRenderedPageBreak/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update_Provuser</w:t>
            </w:r>
          </w:p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</w:t>
            </w:r>
            <w:proofErr w:type="gramStart"/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更新省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用户</w:t>
            </w:r>
            <w:proofErr w:type="gramEnd"/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信息</w:t>
            </w: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Prov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proofErr w:type="gramStart"/>
            <w:r>
              <w:rPr>
                <w:rFonts w:hAnsi="宋体" w:cs="宋体" w:hint="eastAsia"/>
                <w:color w:val="000000"/>
                <w:sz w:val="21"/>
                <w:szCs w:val="22"/>
              </w:rPr>
              <w:t>省用户</w:t>
            </w:r>
            <w:proofErr w:type="gramEnd"/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update_Systemuser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 xml:space="preserve"> </w:t>
            </w:r>
          </w:p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//更新系统管理员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System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系统管理员用户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update_pwd</w:t>
            </w:r>
          </w:p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//修改密码</w:t>
            </w:r>
          </w:p>
        </w:tc>
        <w:tc>
          <w:tcPr>
            <w:tcW w:w="2282" w:type="dxa"/>
            <w:noWrap/>
          </w:tcPr>
          <w:p w:rsidR="0071742C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wd</w:t>
            </w:r>
          </w:p>
        </w:tc>
        <w:tc>
          <w:tcPr>
            <w:tcW w:w="2113" w:type="dxa"/>
            <w:noWrap/>
          </w:tcPr>
          <w:p w:rsidR="0071742C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 xml:space="preserve">String </w:t>
            </w:r>
          </w:p>
        </w:tc>
        <w:tc>
          <w:tcPr>
            <w:tcW w:w="2506" w:type="dxa"/>
          </w:tcPr>
          <w:p w:rsidR="0071742C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新密码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0F68AA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get_user_by_id</w:t>
            </w:r>
          </w:p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0F68AA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//通过用户id查询用户信息</w:t>
            </w: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619" w:type="dxa"/>
            <w:gridSpan w:val="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查询到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用户信息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0F68AA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get_user_by_name</w:t>
            </w:r>
          </w:p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0F68AA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//通过用户名查询用户信息</w:t>
            </w: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n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ame</w:t>
            </w:r>
          </w:p>
        </w:tc>
        <w:tc>
          <w:tcPr>
            <w:tcW w:w="211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用户名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619" w:type="dxa"/>
            <w:gridSpan w:val="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查询到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用户信息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0F68AA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check_by_id</w:t>
            </w:r>
          </w:p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0F68AA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//通过用户id查询用户权限</w:t>
            </w: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用户权限值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2A2283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is_login</w:t>
            </w:r>
          </w:p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2A2283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//查询登录状态</w:t>
            </w: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登录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状态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2A2283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check_user</w:t>
            </w:r>
          </w:p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2A2283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//是否存在用户</w:t>
            </w: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存在状态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71742C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2A2283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check_pwd</w:t>
            </w:r>
          </w:p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2A2283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//验证密码</w:t>
            </w: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pwd</w:t>
            </w:r>
          </w:p>
        </w:tc>
        <w:tc>
          <w:tcPr>
            <w:tcW w:w="2113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密码</w:t>
            </w:r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71742C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71742C" w:rsidRPr="00B63831" w:rsidRDefault="0071742C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71742C" w:rsidRPr="00B63831" w:rsidRDefault="0071742C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71742C" w:rsidRPr="00B63831" w:rsidRDefault="0071742C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验证结果</w:t>
            </w:r>
          </w:p>
        </w:tc>
      </w:tr>
    </w:tbl>
    <w:p w:rsidR="006A26A9" w:rsidRDefault="006A26A9" w:rsidP="006A26A9"/>
    <w:p w:rsidR="006A26A9" w:rsidRDefault="006A26A9" w:rsidP="006A26A9">
      <w:pPr>
        <w:pStyle w:val="3"/>
      </w:pPr>
      <w:bookmarkStart w:id="37" w:name="_Toc439597428"/>
      <w:r>
        <w:lastRenderedPageBreak/>
        <w:t>DataDao</w:t>
      </w:r>
      <w:r>
        <w:rPr>
          <w:rFonts w:hint="eastAsia"/>
        </w:rPr>
        <w:t>类</w:t>
      </w:r>
      <w:bookmarkEnd w:id="37"/>
    </w:p>
    <w:p w:rsidR="006A26A9" w:rsidRDefault="006A26A9" w:rsidP="006A26A9">
      <w:pPr>
        <w:pStyle w:val="4"/>
      </w:pPr>
      <w:r>
        <w:rPr>
          <w:rFonts w:hint="eastAsia"/>
        </w:rPr>
        <w:t>类图</w:t>
      </w:r>
    </w:p>
    <w:p w:rsidR="006A26A9" w:rsidRPr="006A26A9" w:rsidRDefault="006A26A9" w:rsidP="006A26A9">
      <w:r>
        <w:object w:dxaOrig="8895" w:dyaOrig="6150">
          <v:shape id="_x0000_i1049" type="#_x0000_t75" style="width:444pt;height:307.5pt" o:ole="">
            <v:imagedata r:id="rId57" o:title=""/>
          </v:shape>
          <o:OLEObject Type="Embed" ProgID="Visio.Drawing.15" ShapeID="_x0000_i1049" DrawAspect="Content" ObjectID="_1513339974" r:id="rId58"/>
        </w:object>
      </w:r>
    </w:p>
    <w:p w:rsidR="006A26A9" w:rsidRDefault="006A26A9" w:rsidP="006A26A9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351" w:type="dxa"/>
        <w:tblLook w:val="04A0" w:firstRow="1" w:lastRow="0" w:firstColumn="1" w:lastColumn="0" w:noHBand="0" w:noVBand="1"/>
      </w:tblPr>
      <w:tblGrid>
        <w:gridCol w:w="1728"/>
        <w:gridCol w:w="2450"/>
        <w:gridCol w:w="1771"/>
        <w:gridCol w:w="3402"/>
      </w:tblGrid>
      <w:tr w:rsidR="00947E54" w:rsidRPr="00B63831" w:rsidTr="00F76D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DataDao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DAO</w:t>
            </w:r>
          </w:p>
        </w:tc>
      </w:tr>
      <w:tr w:rsidR="00947E54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与</w:t>
            </w:r>
            <w:r>
              <w:t>数据报表有关的数据库操作类</w:t>
            </w:r>
          </w:p>
        </w:tc>
      </w:tr>
      <w:tr w:rsidR="00947E54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</w:tcPr>
          <w:p w:rsidR="00947E54" w:rsidRPr="00EB1E66" w:rsidRDefault="00947E54" w:rsidP="00F76D92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947E54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947E54" w:rsidRPr="00EB1E66" w:rsidRDefault="00947E54" w:rsidP="00F76D92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947E54" w:rsidRPr="00EB1E66" w:rsidRDefault="00947E54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 w:rsidR="00947E54" w:rsidRPr="00EB1E66" w:rsidRDefault="00947E54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 w:rsidR="00947E54" w:rsidRPr="00EB1E66" w:rsidRDefault="00947E54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947E54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noWrap/>
            <w:hideMark/>
          </w:tcPr>
          <w:p w:rsidR="00947E54" w:rsidRPr="00906123" w:rsidRDefault="00947E54" w:rsidP="00F76D92">
            <w:r>
              <w:rPr>
                <w:rFonts w:hint="eastAsia"/>
              </w:rPr>
              <w:t>无</w:t>
            </w:r>
          </w:p>
        </w:tc>
        <w:tc>
          <w:tcPr>
            <w:tcW w:w="2450" w:type="dxa"/>
            <w:noWrap/>
          </w:tcPr>
          <w:p w:rsidR="00947E54" w:rsidRPr="00906123" w:rsidRDefault="00947E54" w:rsidP="00F76D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71" w:type="dxa"/>
            <w:noWrap/>
          </w:tcPr>
          <w:p w:rsidR="00947E54" w:rsidRPr="00987AB2" w:rsidRDefault="00947E54" w:rsidP="00F76D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02" w:type="dxa"/>
            <w:noWrap/>
          </w:tcPr>
          <w:p w:rsidR="00947E54" w:rsidRPr="00906123" w:rsidRDefault="00947E54" w:rsidP="00F76D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47E54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4"/>
            <w:shd w:val="clear" w:color="auto" w:fill="E7E6E6" w:themeFill="background2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947E54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shd w:val="clear" w:color="auto" w:fill="E7E6E6" w:themeFill="background2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947E54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 w:val="restart"/>
            <w:noWrap/>
            <w:hideMark/>
          </w:tcPr>
          <w:p w:rsidR="00947E54" w:rsidRPr="00B63831" w:rsidRDefault="00947E54" w:rsidP="00947E54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947E54">
              <w:rPr>
                <w:rFonts w:hAnsi="宋体" w:cs="宋体"/>
                <w:b w:val="0"/>
                <w:color w:val="000000"/>
                <w:sz w:val="21"/>
                <w:szCs w:val="22"/>
              </w:rPr>
              <w:t>+saveData(Data data):int;//</w:t>
            </w:r>
            <w:r w:rsidRPr="00947E54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保存已填写数据</w:t>
            </w:r>
          </w:p>
        </w:tc>
        <w:tc>
          <w:tcPr>
            <w:tcW w:w="2450" w:type="dxa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ata</w:t>
            </w:r>
          </w:p>
        </w:tc>
        <w:tc>
          <w:tcPr>
            <w:tcW w:w="1771" w:type="dxa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3402" w:type="dxa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报表</w:t>
            </w:r>
          </w:p>
        </w:tc>
      </w:tr>
      <w:tr w:rsidR="00947E54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947E54" w:rsidRPr="00B63831" w:rsidRDefault="00947E54" w:rsidP="00F76D92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5173" w:type="dxa"/>
            <w:gridSpan w:val="2"/>
            <w:shd w:val="clear" w:color="auto" w:fill="E7E6E6" w:themeFill="background2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947E54" w:rsidRPr="00B63831" w:rsidTr="00F76D9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vMerge/>
            <w:hideMark/>
          </w:tcPr>
          <w:p w:rsidR="00947E54" w:rsidRPr="00B63831" w:rsidRDefault="00947E54" w:rsidP="00F76D92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  <w:hideMark/>
          </w:tcPr>
          <w:p w:rsidR="00947E54" w:rsidRPr="00B63831" w:rsidRDefault="00947E54" w:rsidP="00F76D92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 w:rsidR="006A26A9" w:rsidRPr="00947E54" w:rsidRDefault="006A26A9" w:rsidP="006A26A9"/>
    <w:p w:rsidR="006A26A9" w:rsidRDefault="006A26A9" w:rsidP="006A26A9">
      <w:pPr>
        <w:pStyle w:val="3"/>
      </w:pPr>
      <w:bookmarkStart w:id="38" w:name="_Toc439597429"/>
      <w:r>
        <w:rPr>
          <w:rFonts w:hint="eastAsia"/>
        </w:rPr>
        <w:lastRenderedPageBreak/>
        <w:t>AnnouncementDao类</w:t>
      </w:r>
      <w:bookmarkEnd w:id="38"/>
    </w:p>
    <w:p w:rsidR="006A26A9" w:rsidRDefault="006A26A9" w:rsidP="006A26A9">
      <w:pPr>
        <w:pStyle w:val="4"/>
      </w:pPr>
      <w:r>
        <w:rPr>
          <w:rFonts w:hint="eastAsia"/>
        </w:rPr>
        <w:t>类图</w:t>
      </w:r>
    </w:p>
    <w:p w:rsidR="006A26A9" w:rsidRPr="006A26A9" w:rsidRDefault="00DA52E8" w:rsidP="006A26A9">
      <w:r>
        <w:rPr>
          <w:rFonts w:hint="eastAsia"/>
        </w:rPr>
        <w:object w:dxaOrig="3735" w:dyaOrig="2445">
          <v:shape id="_x0000_i1050" type="#_x0000_t75" style="width:186.75pt;height:122.25pt" o:ole="">
            <v:imagedata r:id="rId59" o:title=""/>
            <o:lock v:ext="edit" aspectratio="f"/>
          </v:shape>
          <o:OLEObject Type="Embed" ProgID="Visio.Drawing.15" ShapeID="_x0000_i1050" DrawAspect="Content" ObjectID="_1513339975" r:id="rId60"/>
        </w:object>
      </w:r>
    </w:p>
    <w:p w:rsidR="006A26A9" w:rsidRDefault="006A26A9" w:rsidP="006A26A9">
      <w:pPr>
        <w:pStyle w:val="4"/>
      </w:pPr>
      <w:r>
        <w:rPr>
          <w:rFonts w:hint="eastAsia"/>
        </w:rPr>
        <w:t>类说明</w:t>
      </w:r>
    </w:p>
    <w:tbl>
      <w:tblPr>
        <w:tblStyle w:val="1-31"/>
        <w:tblW w:w="9350" w:type="dxa"/>
        <w:tblLayout w:type="fixed"/>
        <w:tblLook w:val="04A0" w:firstRow="1" w:lastRow="0" w:firstColumn="1" w:lastColumn="0" w:noHBand="0" w:noVBand="1"/>
      </w:tblPr>
      <w:tblGrid>
        <w:gridCol w:w="2449"/>
        <w:gridCol w:w="2282"/>
        <w:gridCol w:w="2113"/>
        <w:gridCol w:w="2506"/>
      </w:tblGrid>
      <w:tr w:rsidR="00DA52E8" w:rsidTr="002A78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Announcement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Dao</w:t>
            </w:r>
          </w:p>
        </w:tc>
        <w:tc>
          <w:tcPr>
            <w:tcW w:w="2113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06" w:type="dxa"/>
          </w:tcPr>
          <w:p w:rsidR="00DA52E8" w:rsidRDefault="00DA52E8" w:rsidP="002A78E7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Dao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01" w:type="dxa"/>
            <w:gridSpan w:val="3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与通告有关的数据持久类</w:t>
            </w:r>
          </w:p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release</w:t>
            </w: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tabs>
                <w:tab w:val="center" w:pos="1117"/>
              </w:tabs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ann</w:t>
            </w:r>
          </w:p>
        </w:tc>
        <w:tc>
          <w:tcPr>
            <w:tcW w:w="2113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 xml:space="preserve">Announcement </w:t>
            </w:r>
          </w:p>
        </w:tc>
        <w:tc>
          <w:tcPr>
            <w:tcW w:w="2506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通告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delete</w:t>
            </w: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ann_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d</w:t>
            </w:r>
          </w:p>
        </w:tc>
        <w:tc>
          <w:tcPr>
            <w:tcW w:w="2113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通告编号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sellectALL</w:t>
            </w: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13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506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List&lt;Announcement&gt;</w:t>
            </w:r>
          </w:p>
        </w:tc>
        <w:tc>
          <w:tcPr>
            <w:tcW w:w="4619" w:type="dxa"/>
            <w:gridSpan w:val="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通告的所有信息和内容</w:t>
            </w:r>
          </w:p>
        </w:tc>
      </w:tr>
    </w:tbl>
    <w:p w:rsidR="006A26A9" w:rsidRDefault="006A26A9" w:rsidP="006A26A9"/>
    <w:p w:rsidR="006A26A9" w:rsidRDefault="006A26A9" w:rsidP="006A26A9">
      <w:pPr>
        <w:pStyle w:val="3"/>
      </w:pPr>
      <w:bookmarkStart w:id="39" w:name="_Toc439597430"/>
      <w:r>
        <w:t>Invest_periodDao</w:t>
      </w:r>
      <w:r>
        <w:rPr>
          <w:rFonts w:hint="eastAsia"/>
        </w:rPr>
        <w:t>类</w:t>
      </w:r>
      <w:bookmarkEnd w:id="39"/>
    </w:p>
    <w:p w:rsidR="006A26A9" w:rsidRDefault="006A26A9" w:rsidP="006A26A9">
      <w:pPr>
        <w:pStyle w:val="4"/>
      </w:pPr>
      <w:r>
        <w:rPr>
          <w:rFonts w:hint="eastAsia"/>
        </w:rPr>
        <w:t>类图</w:t>
      </w:r>
    </w:p>
    <w:p w:rsidR="006A26A9" w:rsidRPr="006A26A9" w:rsidRDefault="00EB05E5" w:rsidP="006A26A9">
      <w:r>
        <w:object w:dxaOrig="8251" w:dyaOrig="1891">
          <v:shape id="_x0000_i1051" type="#_x0000_t75" style="width:412.5pt;height:94.5pt" o:ole="">
            <v:imagedata r:id="rId61" o:title=""/>
          </v:shape>
          <o:OLEObject Type="Embed" ProgID="Visio.Drawing.15" ShapeID="_x0000_i1051" DrawAspect="Content" ObjectID="_1513339976" r:id="rId62"/>
        </w:object>
      </w:r>
    </w:p>
    <w:p w:rsidR="006A26A9" w:rsidRDefault="006A26A9" w:rsidP="006A26A9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8784" w:type="dxa"/>
        <w:tblLook w:val="04A0" w:firstRow="1" w:lastRow="0" w:firstColumn="1" w:lastColumn="0" w:noHBand="0" w:noVBand="1"/>
      </w:tblPr>
      <w:tblGrid>
        <w:gridCol w:w="2631"/>
        <w:gridCol w:w="2450"/>
        <w:gridCol w:w="1581"/>
        <w:gridCol w:w="270"/>
        <w:gridCol w:w="1852"/>
      </w:tblGrid>
      <w:tr w:rsidR="00EB05E5" w:rsidRPr="00B63831" w:rsidTr="006568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70646D">
              <w:rPr>
                <w:rFonts w:hAnsi="宋体" w:cs="宋体"/>
                <w:b w:val="0"/>
                <w:color w:val="000000"/>
                <w:sz w:val="21"/>
                <w:szCs w:val="22"/>
              </w:rPr>
              <w:t>Invest_periodDao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gridSpan w:val="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DAO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4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与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调查期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有关的数据持久类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5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lastRenderedPageBreak/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5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noWrap/>
            <w:vAlign w:val="center"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54379D">
              <w:rPr>
                <w:rFonts w:hAnsi="宋体" w:cs="宋体"/>
                <w:b w:val="0"/>
                <w:color w:val="000000"/>
                <w:sz w:val="21"/>
                <w:szCs w:val="22"/>
              </w:rPr>
              <w:t>addPeriod</w:t>
            </w: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period</w:t>
            </w:r>
          </w:p>
        </w:tc>
        <w:tc>
          <w:tcPr>
            <w:tcW w:w="1581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54379D">
              <w:rPr>
                <w:rFonts w:hAnsi="宋体" w:cs="宋体"/>
                <w:color w:val="000000"/>
                <w:sz w:val="21"/>
                <w:szCs w:val="22"/>
              </w:rPr>
              <w:t>Invest_period</w:t>
            </w:r>
          </w:p>
        </w:tc>
        <w:tc>
          <w:tcPr>
            <w:tcW w:w="2122" w:type="dxa"/>
            <w:gridSpan w:val="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一个调查</w:t>
            </w:r>
            <w:proofErr w:type="gramStart"/>
            <w:r>
              <w:rPr>
                <w:rFonts w:hAnsi="宋体" w:cs="宋体" w:hint="eastAsia"/>
                <w:color w:val="000000"/>
                <w:sz w:val="21"/>
                <w:szCs w:val="22"/>
              </w:rPr>
              <w:t>期对象</w:t>
            </w:r>
            <w:proofErr w:type="gramEnd"/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3703" w:type="dxa"/>
            <w:gridSpan w:val="3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vAlign w:val="center"/>
          </w:tcPr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54379D">
              <w:rPr>
                <w:rFonts w:hAnsi="宋体" w:cs="宋体"/>
                <w:b w:val="0"/>
                <w:color w:val="000000"/>
                <w:sz w:val="21"/>
                <w:szCs w:val="22"/>
              </w:rPr>
              <w:t>updatePeriod</w:t>
            </w: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period</w:t>
            </w: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54379D">
              <w:rPr>
                <w:rFonts w:hAnsi="宋体" w:cs="宋体"/>
                <w:color w:val="000000"/>
                <w:sz w:val="21"/>
                <w:szCs w:val="22"/>
              </w:rPr>
              <w:t>Invest_period</w:t>
            </w:r>
          </w:p>
        </w:tc>
        <w:tc>
          <w:tcPr>
            <w:tcW w:w="2122" w:type="dxa"/>
            <w:gridSpan w:val="2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一个调查</w:t>
            </w:r>
            <w:proofErr w:type="gramStart"/>
            <w:r>
              <w:rPr>
                <w:rFonts w:hAnsi="宋体" w:cs="宋体" w:hint="eastAsia"/>
                <w:color w:val="000000"/>
                <w:sz w:val="21"/>
                <w:szCs w:val="22"/>
              </w:rPr>
              <w:t>期对象</w:t>
            </w:r>
            <w:proofErr w:type="gramEnd"/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vAlign w:val="center"/>
          </w:tcPr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54379D">
              <w:rPr>
                <w:rFonts w:hAnsi="宋体" w:cs="宋体"/>
                <w:b w:val="0"/>
                <w:color w:val="000000"/>
                <w:sz w:val="21"/>
                <w:szCs w:val="22"/>
              </w:rPr>
              <w:t>getPeriods</w:t>
            </w: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54379D">
              <w:rPr>
                <w:rFonts w:hAnsi="宋体" w:cs="宋体"/>
                <w:color w:val="000000"/>
                <w:sz w:val="21"/>
                <w:szCs w:val="22"/>
              </w:rPr>
              <w:t>sMonth</w:t>
            </w:r>
          </w:p>
        </w:tc>
        <w:tc>
          <w:tcPr>
            <w:tcW w:w="1851" w:type="dxa"/>
            <w:gridSpan w:val="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852" w:type="dxa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开始月份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54379D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54379D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54379D">
              <w:rPr>
                <w:rFonts w:hAnsi="宋体" w:cs="宋体"/>
                <w:color w:val="000000"/>
                <w:sz w:val="21"/>
                <w:szCs w:val="22"/>
              </w:rPr>
              <w:t>eMonth</w:t>
            </w:r>
          </w:p>
        </w:tc>
        <w:tc>
          <w:tcPr>
            <w:tcW w:w="1851" w:type="dxa"/>
            <w:gridSpan w:val="2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852" w:type="dxa"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结束月份</w:t>
            </w:r>
          </w:p>
        </w:tc>
      </w:tr>
      <w:tr w:rsidR="00EB05E5" w:rsidRPr="00B63831" w:rsidTr="00EB05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B63831" w:rsidRDefault="00EB05E5" w:rsidP="00EB05E5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B63831" w:rsidRDefault="00EB05E5" w:rsidP="00EB05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 w:rsidR="00EB05E5" w:rsidRPr="00B63831" w:rsidRDefault="00EB05E5" w:rsidP="00EB05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</w:tbl>
    <w:p w:rsidR="006A26A9" w:rsidRDefault="006A26A9" w:rsidP="006A26A9"/>
    <w:p w:rsidR="006A26A9" w:rsidRDefault="006A26A9" w:rsidP="006A26A9">
      <w:pPr>
        <w:pStyle w:val="3"/>
      </w:pPr>
      <w:bookmarkStart w:id="40" w:name="_Toc439597431"/>
      <w:r>
        <w:rPr>
          <w:rFonts w:hint="eastAsia"/>
        </w:rPr>
        <w:t>System_</w:t>
      </w:r>
      <w:r>
        <w:t>MonitorDao</w:t>
      </w:r>
      <w:r>
        <w:rPr>
          <w:rFonts w:hint="eastAsia"/>
        </w:rPr>
        <w:t>类</w:t>
      </w:r>
      <w:bookmarkEnd w:id="40"/>
    </w:p>
    <w:p w:rsidR="006A26A9" w:rsidRDefault="006A26A9" w:rsidP="006A26A9">
      <w:pPr>
        <w:pStyle w:val="4"/>
      </w:pPr>
      <w:r>
        <w:rPr>
          <w:rFonts w:hint="eastAsia"/>
        </w:rPr>
        <w:t>类图</w:t>
      </w:r>
    </w:p>
    <w:p w:rsidR="006A26A9" w:rsidRPr="006A26A9" w:rsidRDefault="00EB05E5" w:rsidP="006A26A9">
      <w:r>
        <w:object w:dxaOrig="8041" w:dyaOrig="1366">
          <v:shape id="_x0000_i1052" type="#_x0000_t75" style="width:402pt;height:68.25pt" o:ole="">
            <v:imagedata r:id="rId63" o:title=""/>
          </v:shape>
          <o:OLEObject Type="Embed" ProgID="Visio.Drawing.15" ShapeID="_x0000_i1052" DrawAspect="Content" ObjectID="_1513339977" r:id="rId64"/>
        </w:object>
      </w:r>
    </w:p>
    <w:p w:rsidR="006A26A9" w:rsidRDefault="006A26A9" w:rsidP="006A26A9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8784" w:type="dxa"/>
        <w:tblLook w:val="04A0" w:firstRow="1" w:lastRow="0" w:firstColumn="1" w:lastColumn="0" w:noHBand="0" w:noVBand="1"/>
      </w:tblPr>
      <w:tblGrid>
        <w:gridCol w:w="2631"/>
        <w:gridCol w:w="2450"/>
        <w:gridCol w:w="1581"/>
        <w:gridCol w:w="2122"/>
      </w:tblGrid>
      <w:tr w:rsidR="00EB05E5" w:rsidRPr="00B63831" w:rsidTr="006568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11406">
              <w:rPr>
                <w:rFonts w:hAnsi="宋体" w:cs="宋体"/>
                <w:b w:val="0"/>
                <w:color w:val="000000"/>
                <w:sz w:val="21"/>
                <w:szCs w:val="22"/>
              </w:rPr>
              <w:t>SystemMonitorDao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DAO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3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与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系统配置信息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有关的数据持久类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4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4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noWrap/>
            <w:vAlign w:val="center"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11406">
              <w:rPr>
                <w:rFonts w:hAnsi="宋体" w:cs="宋体"/>
                <w:b w:val="0"/>
                <w:color w:val="000000"/>
                <w:sz w:val="21"/>
                <w:szCs w:val="22"/>
              </w:rPr>
              <w:t>getSystemState</w:t>
            </w: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3703" w:type="dxa"/>
            <w:gridSpan w:val="2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Sy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stemState</w:t>
            </w:r>
          </w:p>
        </w:tc>
        <w:tc>
          <w:tcPr>
            <w:tcW w:w="3703" w:type="dxa"/>
            <w:gridSpan w:val="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系统状态信息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vAlign w:val="center"/>
          </w:tcPr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11406">
              <w:rPr>
                <w:rFonts w:hAnsi="宋体" w:cs="宋体"/>
                <w:b w:val="0"/>
                <w:color w:val="000000"/>
                <w:sz w:val="21"/>
                <w:szCs w:val="22"/>
              </w:rPr>
              <w:t>updateSystemConfig</w:t>
            </w: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conf</w:t>
            </w: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SystemState</w:t>
            </w:r>
          </w:p>
        </w:tc>
        <w:tc>
          <w:tcPr>
            <w:tcW w:w="2122" w:type="dxa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系统状态和配置对象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</w:tbl>
    <w:p w:rsidR="006A26A9" w:rsidRPr="006A26A9" w:rsidRDefault="006A26A9" w:rsidP="006A26A9"/>
    <w:p w:rsidR="002574A8" w:rsidRDefault="002574A8" w:rsidP="002574A8">
      <w:pPr>
        <w:pStyle w:val="2"/>
      </w:pPr>
      <w:bookmarkStart w:id="41" w:name="_Toc439597432"/>
      <w:r>
        <w:rPr>
          <w:rFonts w:hint="eastAsia"/>
        </w:rPr>
        <w:t>业务逻辑</w:t>
      </w:r>
      <w:r>
        <w:t>层</w:t>
      </w:r>
      <w:r>
        <w:rPr>
          <w:rFonts w:hint="eastAsia"/>
        </w:rPr>
        <w:t>(</w:t>
      </w:r>
      <w:r>
        <w:t>SERVICE</w:t>
      </w:r>
      <w:r>
        <w:rPr>
          <w:rFonts w:hint="eastAsia"/>
        </w:rPr>
        <w:t>)</w:t>
      </w:r>
      <w:bookmarkEnd w:id="41"/>
    </w:p>
    <w:p w:rsidR="00586C73" w:rsidRDefault="00586C73" w:rsidP="00586C73">
      <w:pPr>
        <w:rPr>
          <w:rFonts w:hint="eastAsia"/>
        </w:rPr>
      </w:pPr>
      <w:r>
        <w:rPr>
          <w:rFonts w:hint="eastAsia"/>
        </w:rPr>
        <w:t>注</w:t>
      </w:r>
      <w:r>
        <w:t>：servlet</w:t>
      </w:r>
      <w:r>
        <w:rPr>
          <w:rFonts w:hint="eastAsia"/>
        </w:rPr>
        <w:t>层</w:t>
      </w:r>
      <w:r>
        <w:t>中所有类的所有函数的参数均为</w:t>
      </w:r>
      <w:r>
        <w:rPr>
          <w:rFonts w:hint="eastAsia"/>
        </w:rPr>
        <w:t>(</w:t>
      </w:r>
      <w:r w:rsidRPr="007609A7">
        <w:t>HttpServletReque</w:t>
      </w:r>
      <w:r>
        <w:t>st request</w:t>
      </w:r>
      <w:r>
        <w:rPr>
          <w:rFonts w:hint="eastAsia"/>
        </w:rPr>
        <w:t>,</w:t>
      </w:r>
      <w:r>
        <w:t xml:space="preserve">HttpServletResponse </w:t>
      </w:r>
      <w:r w:rsidRPr="007609A7">
        <w:lastRenderedPageBreak/>
        <w:t>response</w:t>
      </w:r>
      <w:r w:rsidRPr="007609A7">
        <w:rPr>
          <w:rFonts w:hint="eastAsia"/>
        </w:rPr>
        <w:t>）</w:t>
      </w:r>
    </w:p>
    <w:p w:rsidR="00586C73" w:rsidRPr="00586C73" w:rsidRDefault="00586C73" w:rsidP="00586C73">
      <w:pPr>
        <w:rPr>
          <w:rFonts w:hint="eastAsia"/>
        </w:rPr>
      </w:pPr>
      <w:bookmarkStart w:id="42" w:name="_GoBack"/>
      <w:bookmarkEnd w:id="42"/>
    </w:p>
    <w:p w:rsidR="006E76F5" w:rsidRDefault="006E76F5" w:rsidP="006E76F5">
      <w:pPr>
        <w:pStyle w:val="3"/>
      </w:pPr>
      <w:bookmarkStart w:id="43" w:name="_Toc439597433"/>
      <w:r>
        <w:t>ManageUser</w:t>
      </w:r>
      <w:r>
        <w:rPr>
          <w:rFonts w:hint="eastAsia"/>
        </w:rPr>
        <w:t>类</w:t>
      </w:r>
      <w:bookmarkEnd w:id="43"/>
    </w:p>
    <w:p w:rsidR="006E76F5" w:rsidRDefault="006E76F5" w:rsidP="006E76F5">
      <w:pPr>
        <w:pStyle w:val="4"/>
      </w:pPr>
      <w:r>
        <w:rPr>
          <w:rFonts w:hint="eastAsia"/>
        </w:rPr>
        <w:t>类图</w:t>
      </w:r>
    </w:p>
    <w:p w:rsidR="006E76F5" w:rsidRPr="006A26A9" w:rsidRDefault="006E76F5" w:rsidP="006E76F5">
      <w:r>
        <w:object w:dxaOrig="6270" w:dyaOrig="5401">
          <v:shape id="_x0000_i1053" type="#_x0000_t75" style="width:313.5pt;height:270pt" o:ole="">
            <v:imagedata r:id="rId65" o:title=""/>
          </v:shape>
          <o:OLEObject Type="Embed" ProgID="Visio.Drawing.15" ShapeID="_x0000_i1053" DrawAspect="Content" ObjectID="_1513339978" r:id="rId66"/>
        </w:object>
      </w:r>
    </w:p>
    <w:p w:rsidR="006E76F5" w:rsidRDefault="006E76F5" w:rsidP="006E76F5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9350" w:type="dxa"/>
        <w:tblLook w:val="04A0" w:firstRow="1" w:lastRow="0" w:firstColumn="1" w:lastColumn="0" w:noHBand="0" w:noVBand="1"/>
      </w:tblPr>
      <w:tblGrid>
        <w:gridCol w:w="2449"/>
        <w:gridCol w:w="2282"/>
        <w:gridCol w:w="2113"/>
        <w:gridCol w:w="2506"/>
      </w:tblGrid>
      <w:tr w:rsidR="006E76F5" w:rsidRPr="00B63831" w:rsidTr="006E76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82" w:type="dxa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ManageUser</w:t>
            </w:r>
          </w:p>
        </w:tc>
        <w:tc>
          <w:tcPr>
            <w:tcW w:w="2113" w:type="dxa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06" w:type="dxa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Service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01" w:type="dxa"/>
            <w:gridSpan w:val="3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与用户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业务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逻辑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  <w:noWrap/>
            <w:hideMark/>
          </w:tcPr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add_user</w:t>
            </w:r>
          </w:p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//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增加新用户</w:t>
            </w: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tabs>
                <w:tab w:val="center" w:pos="1117"/>
              </w:tabs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2506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  <w:hideMark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  <w:hideMark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remove_user</w:t>
            </w:r>
          </w:p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//删除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用户</w:t>
            </w: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d</w:t>
            </w:r>
          </w:p>
        </w:tc>
        <w:tc>
          <w:tcPr>
            <w:tcW w:w="2113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update_Moniuser</w:t>
            </w:r>
          </w:p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//更新监测点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Moni_User</w:t>
            </w:r>
          </w:p>
        </w:tc>
        <w:tc>
          <w:tcPr>
            <w:tcW w:w="2506" w:type="dxa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监测点用户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update_Cityuser</w:t>
            </w:r>
          </w:p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</w:t>
            </w:r>
            <w:proofErr w:type="gramStart"/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更新市</w:t>
            </w:r>
            <w:proofErr w:type="gramEnd"/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City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市用户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update_Provuser</w:t>
            </w:r>
          </w:p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</w:t>
            </w:r>
            <w:proofErr w:type="gramStart"/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更新省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用户</w:t>
            </w:r>
            <w:proofErr w:type="gramEnd"/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信息</w:t>
            </w: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Prov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proofErr w:type="gramStart"/>
            <w:r>
              <w:rPr>
                <w:rFonts w:hAnsi="宋体" w:cs="宋体" w:hint="eastAsia"/>
                <w:color w:val="000000"/>
                <w:sz w:val="21"/>
                <w:szCs w:val="22"/>
              </w:rPr>
              <w:t>省用户</w:t>
            </w:r>
            <w:proofErr w:type="gramEnd"/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update_Systemuser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 xml:space="preserve"> </w:t>
            </w:r>
          </w:p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//更新系统管理员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System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系统管理员用户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update_pwd</w:t>
            </w:r>
          </w:p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//修改密码</w:t>
            </w:r>
          </w:p>
        </w:tc>
        <w:tc>
          <w:tcPr>
            <w:tcW w:w="2282" w:type="dxa"/>
            <w:noWrap/>
          </w:tcPr>
          <w:p w:rsidR="006E76F5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wd</w:t>
            </w:r>
          </w:p>
        </w:tc>
        <w:tc>
          <w:tcPr>
            <w:tcW w:w="2113" w:type="dxa"/>
            <w:noWrap/>
          </w:tcPr>
          <w:p w:rsidR="006E76F5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 xml:space="preserve">String </w:t>
            </w:r>
          </w:p>
        </w:tc>
        <w:tc>
          <w:tcPr>
            <w:tcW w:w="2506" w:type="dxa"/>
          </w:tcPr>
          <w:p w:rsidR="006E76F5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新密码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0F68AA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get_user_by_id</w:t>
            </w:r>
          </w:p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0F68AA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//通过用户id查询用户信息</w:t>
            </w: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619" w:type="dxa"/>
            <w:gridSpan w:val="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查询到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用户信息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0F68AA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get_user_by_name</w:t>
            </w:r>
          </w:p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0F68AA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//通过用户名查询用户信息</w:t>
            </w: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n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ame</w:t>
            </w:r>
          </w:p>
        </w:tc>
        <w:tc>
          <w:tcPr>
            <w:tcW w:w="2113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用户名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619" w:type="dxa"/>
            <w:gridSpan w:val="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查询到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用户信息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0F68AA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check_by_id</w:t>
            </w:r>
          </w:p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0F68AA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//通过用户id查询用户权限</w:t>
            </w: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用户权限值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2A2283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is_login</w:t>
            </w:r>
          </w:p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2A2283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//查询登录状态</w:t>
            </w: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登录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状态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2A2283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check_user</w:t>
            </w:r>
          </w:p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2A2283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//是否存在用户</w:t>
            </w: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存在状态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6E76F5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2A2283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check_pwd</w:t>
            </w:r>
          </w:p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2A2283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//验证密码</w:t>
            </w: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pwd</w:t>
            </w:r>
          </w:p>
        </w:tc>
        <w:tc>
          <w:tcPr>
            <w:tcW w:w="2113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密码</w:t>
            </w:r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6E76F5" w:rsidRPr="00B63831" w:rsidTr="006E76F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验证结果</w:t>
            </w:r>
          </w:p>
        </w:tc>
      </w:tr>
    </w:tbl>
    <w:p w:rsidR="006E76F5" w:rsidRDefault="006E76F5" w:rsidP="006E76F5"/>
    <w:p w:rsidR="006E76F5" w:rsidRDefault="006E76F5" w:rsidP="006E76F5">
      <w:pPr>
        <w:pStyle w:val="3"/>
      </w:pPr>
      <w:bookmarkStart w:id="44" w:name="_Toc439597434"/>
      <w:r>
        <w:lastRenderedPageBreak/>
        <w:t>ManageData</w:t>
      </w:r>
      <w:r>
        <w:rPr>
          <w:rFonts w:hint="eastAsia"/>
        </w:rPr>
        <w:t>类</w:t>
      </w:r>
      <w:bookmarkEnd w:id="44"/>
    </w:p>
    <w:p w:rsidR="006E76F5" w:rsidRDefault="006E76F5" w:rsidP="006E76F5">
      <w:pPr>
        <w:pStyle w:val="4"/>
      </w:pPr>
      <w:r>
        <w:rPr>
          <w:rFonts w:hint="eastAsia"/>
        </w:rPr>
        <w:t>类图</w:t>
      </w:r>
    </w:p>
    <w:p w:rsidR="006E76F5" w:rsidRPr="006A26A9" w:rsidRDefault="006E76F5" w:rsidP="006E76F5">
      <w:r>
        <w:object w:dxaOrig="8895" w:dyaOrig="6150">
          <v:shape id="_x0000_i1054" type="#_x0000_t75" style="width:444.15pt;height:307.65pt" o:ole="">
            <v:imagedata r:id="rId67" o:title=""/>
          </v:shape>
          <o:OLEObject Type="Embed" ProgID="Visio.Drawing.15" ShapeID="_x0000_i1054" DrawAspect="Content" ObjectID="_1513339979" r:id="rId68"/>
        </w:object>
      </w:r>
    </w:p>
    <w:p w:rsidR="006E76F5" w:rsidRDefault="006E76F5" w:rsidP="006E76F5">
      <w:pPr>
        <w:pStyle w:val="4"/>
      </w:pPr>
      <w:r>
        <w:rPr>
          <w:rFonts w:hint="eastAsia"/>
        </w:rPr>
        <w:t>类说明</w:t>
      </w:r>
    </w:p>
    <w:tbl>
      <w:tblPr>
        <w:tblStyle w:val="1-3"/>
        <w:tblpPr w:leftFromText="180" w:rightFromText="180" w:vertAnchor="text" w:tblpY="1"/>
        <w:tblOverlap w:val="never"/>
        <w:tblW w:w="9918" w:type="dxa"/>
        <w:tblLook w:val="04A0" w:firstRow="1" w:lastRow="0" w:firstColumn="1" w:lastColumn="0" w:noHBand="0" w:noVBand="1"/>
      </w:tblPr>
      <w:tblGrid>
        <w:gridCol w:w="3156"/>
        <w:gridCol w:w="2450"/>
        <w:gridCol w:w="1771"/>
        <w:gridCol w:w="815"/>
        <w:gridCol w:w="1726"/>
      </w:tblGrid>
      <w:tr w:rsidR="006E76F5" w:rsidRPr="00B63831" w:rsidTr="004075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ManageData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41" w:type="dxa"/>
            <w:gridSpan w:val="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Service</w:t>
            </w:r>
          </w:p>
        </w:tc>
      </w:tr>
      <w:tr w:rsidR="006E76F5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762" w:type="dxa"/>
            <w:gridSpan w:val="4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与</w:t>
            </w:r>
            <w:r>
              <w:t>数据报表有关的</w:t>
            </w:r>
            <w:r>
              <w:rPr>
                <w:rFonts w:hint="eastAsia"/>
              </w:rPr>
              <w:t>业务逻辑</w:t>
            </w:r>
          </w:p>
        </w:tc>
      </w:tr>
      <w:tr w:rsidR="006E76F5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5"/>
            <w:shd w:val="clear" w:color="auto" w:fill="E7E6E6" w:themeFill="background2"/>
            <w:noWrap/>
          </w:tcPr>
          <w:p w:rsidR="006E76F5" w:rsidRPr="00EB1E66" w:rsidRDefault="006E76F5" w:rsidP="006E76F5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属性</w:t>
            </w:r>
          </w:p>
        </w:tc>
      </w:tr>
      <w:tr w:rsidR="006E76F5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  <w:noWrap/>
            <w:hideMark/>
          </w:tcPr>
          <w:p w:rsidR="006E76F5" w:rsidRPr="00EB1E66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color w:val="000000"/>
                <w:sz w:val="21"/>
                <w:szCs w:val="22"/>
              </w:rPr>
              <w:t>属性</w:t>
            </w:r>
            <w:r w:rsidRPr="00EB1E66"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6E76F5" w:rsidRPr="00EB1E66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 w:rsidR="006E76F5" w:rsidRPr="00EB1E66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541" w:type="dxa"/>
            <w:gridSpan w:val="2"/>
            <w:shd w:val="clear" w:color="auto" w:fill="E7E6E6" w:themeFill="background2"/>
            <w:noWrap/>
          </w:tcPr>
          <w:p w:rsidR="006E76F5" w:rsidRPr="00EB1E66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EB1E66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6E76F5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noWrap/>
            <w:hideMark/>
          </w:tcPr>
          <w:p w:rsidR="006E76F5" w:rsidRPr="00906123" w:rsidRDefault="006E76F5" w:rsidP="006E76F5">
            <w:r>
              <w:rPr>
                <w:rFonts w:hint="eastAsia"/>
              </w:rPr>
              <w:t>无</w:t>
            </w:r>
          </w:p>
        </w:tc>
        <w:tc>
          <w:tcPr>
            <w:tcW w:w="2450" w:type="dxa"/>
            <w:noWrap/>
          </w:tcPr>
          <w:p w:rsidR="006E76F5" w:rsidRPr="00906123" w:rsidRDefault="006E76F5" w:rsidP="006E76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71" w:type="dxa"/>
            <w:noWrap/>
          </w:tcPr>
          <w:p w:rsidR="006E76F5" w:rsidRPr="00987AB2" w:rsidRDefault="006E76F5" w:rsidP="006E76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41" w:type="dxa"/>
            <w:gridSpan w:val="2"/>
            <w:noWrap/>
          </w:tcPr>
          <w:p w:rsidR="006E76F5" w:rsidRPr="00906123" w:rsidRDefault="006E76F5" w:rsidP="006E76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6F5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  <w:gridSpan w:val="5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6E76F5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41" w:type="dxa"/>
            <w:gridSpan w:val="2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6E76F5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947E54">
              <w:rPr>
                <w:rFonts w:hAnsi="宋体" w:cs="宋体"/>
                <w:b w:val="0"/>
                <w:color w:val="000000"/>
                <w:sz w:val="21"/>
                <w:szCs w:val="22"/>
              </w:rPr>
              <w:t>+saveData(Data data):int;//</w:t>
            </w:r>
            <w:r w:rsidRPr="00947E54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保存已填写数据</w:t>
            </w:r>
          </w:p>
        </w:tc>
        <w:tc>
          <w:tcPr>
            <w:tcW w:w="2450" w:type="dxa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ata</w:t>
            </w:r>
          </w:p>
        </w:tc>
        <w:tc>
          <w:tcPr>
            <w:tcW w:w="1771" w:type="dxa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2541" w:type="dxa"/>
            <w:gridSpan w:val="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报表</w:t>
            </w:r>
          </w:p>
        </w:tc>
      </w:tr>
      <w:tr w:rsidR="006E76F5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  <w:hideMark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312" w:type="dxa"/>
            <w:gridSpan w:val="3"/>
            <w:shd w:val="clear" w:color="auto" w:fill="E7E6E6" w:themeFill="background2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6E76F5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  <w:hideMark/>
          </w:tcPr>
          <w:p w:rsidR="006E76F5" w:rsidRPr="00B63831" w:rsidRDefault="006E76F5" w:rsidP="006E76F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  <w:hideMark/>
          </w:tcPr>
          <w:p w:rsidR="006E76F5" w:rsidRPr="00B63831" w:rsidRDefault="006E76F5" w:rsidP="006E76F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 w:rsidR="00A73746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A7374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+report_c(String username):int;//监测点上报给市级</w:t>
            </w:r>
          </w:p>
        </w:tc>
        <w:tc>
          <w:tcPr>
            <w:tcW w:w="2450" w:type="dxa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用户用户名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 w:rsidR="00A54218" w:rsidRPr="00B63831" w:rsidRDefault="00A54218" w:rsidP="00A737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 w:rsidR="00A73746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574222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+report_p(String username):int;//市级将监测点数据上报给省级</w:t>
            </w:r>
          </w:p>
        </w:tc>
        <w:tc>
          <w:tcPr>
            <w:tcW w:w="2450" w:type="dxa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用户用户名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 w:rsidR="00A73746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574222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+pass_p(String username):int;//省级通过监测点数据审批</w:t>
            </w:r>
          </w:p>
        </w:tc>
        <w:tc>
          <w:tcPr>
            <w:tcW w:w="2450" w:type="dxa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用户用户名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 w:rsidR="00A73746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574222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+back(String username):int;//数据退回</w:t>
            </w:r>
          </w:p>
        </w:tc>
        <w:tc>
          <w:tcPr>
            <w:tcW w:w="2450" w:type="dxa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用户用户名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 w:rsidR="00A73746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574222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+summary_c(String cityname):Data;//市数据汇总</w:t>
            </w:r>
          </w:p>
        </w:tc>
        <w:tc>
          <w:tcPr>
            <w:tcW w:w="2450" w:type="dxa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cityname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市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016A1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汇总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完毕的数据</w:t>
            </w:r>
          </w:p>
        </w:tc>
      </w:tr>
      <w:tr w:rsidR="00A73746" w:rsidRPr="00B63831" w:rsidTr="005742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574222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+summary_p(String provname):Data;//省数据汇总</w:t>
            </w:r>
          </w:p>
        </w:tc>
        <w:tc>
          <w:tcPr>
            <w:tcW w:w="2450" w:type="dxa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provname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省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汇总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完毕的数据</w:t>
            </w:r>
          </w:p>
        </w:tc>
      </w:tr>
      <w:tr w:rsidR="00A73746" w:rsidRPr="00B63831" w:rsidTr="005742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A7374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+selectDataByUser(String userid,String begintime,String endtime):List&lt;Data&gt;;//获取监测点数据</w:t>
            </w:r>
          </w:p>
        </w:tc>
        <w:tc>
          <w:tcPr>
            <w:tcW w:w="2450" w:type="dxa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userid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用户编号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407580" w:rsidRDefault="00A54218" w:rsidP="00A7374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b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egintime</w:t>
            </w:r>
          </w:p>
        </w:tc>
        <w:tc>
          <w:tcPr>
            <w:tcW w:w="2586" w:type="dxa"/>
            <w:gridSpan w:val="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之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开始时间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407580" w:rsidRDefault="00A54218" w:rsidP="00A7374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e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ndtime</w:t>
            </w:r>
          </w:p>
        </w:tc>
        <w:tc>
          <w:tcPr>
            <w:tcW w:w="2586" w:type="dxa"/>
            <w:gridSpan w:val="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时间范围之结束时间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574222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 w:rsidR="00A73746" w:rsidRPr="00B63831" w:rsidTr="005742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574222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+selectDataByCity(String cityname,String begintime,String endtime):List&lt;Data&gt;;//</w:t>
            </w:r>
            <w:proofErr w:type="gramStart"/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获取市</w:t>
            </w:r>
            <w:proofErr w:type="gramEnd"/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数据</w:t>
            </w:r>
          </w:p>
        </w:tc>
        <w:tc>
          <w:tcPr>
            <w:tcW w:w="2450" w:type="dxa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cityname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市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407580" w:rsidRDefault="00A54218" w:rsidP="00574222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b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egintime</w:t>
            </w:r>
          </w:p>
        </w:tc>
        <w:tc>
          <w:tcPr>
            <w:tcW w:w="2586" w:type="dxa"/>
            <w:gridSpan w:val="2"/>
            <w:noWrap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之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开始时间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407580" w:rsidRDefault="00A54218" w:rsidP="00574222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e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ndtime</w:t>
            </w:r>
          </w:p>
        </w:tc>
        <w:tc>
          <w:tcPr>
            <w:tcW w:w="2586" w:type="dxa"/>
            <w:gridSpan w:val="2"/>
            <w:noWrap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时间范围之结束时间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574222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 w:rsidR="00A73746" w:rsidRPr="00B63831" w:rsidTr="005742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574222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+selectDataByProvince(String provname,String begintime,String endtime):List&lt;Data&gt;;//</w:t>
            </w:r>
            <w:proofErr w:type="gramStart"/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获取省</w:t>
            </w:r>
            <w:proofErr w:type="gramEnd"/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数据</w:t>
            </w:r>
          </w:p>
        </w:tc>
        <w:tc>
          <w:tcPr>
            <w:tcW w:w="2450" w:type="dxa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provname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省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407580" w:rsidRDefault="00A54218" w:rsidP="00574222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b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egintime</w:t>
            </w:r>
          </w:p>
        </w:tc>
        <w:tc>
          <w:tcPr>
            <w:tcW w:w="2586" w:type="dxa"/>
            <w:gridSpan w:val="2"/>
            <w:noWrap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之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开始时间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407580" w:rsidRDefault="00A54218" w:rsidP="00574222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e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ndtime</w:t>
            </w:r>
          </w:p>
        </w:tc>
        <w:tc>
          <w:tcPr>
            <w:tcW w:w="2586" w:type="dxa"/>
            <w:gridSpan w:val="2"/>
            <w:noWrap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Default="00A54218" w:rsidP="00574222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时间范围之结束时间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 w:rsidR="00A73746" w:rsidRPr="00B63831" w:rsidTr="005742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A7374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+exportByMon(String time):int;//监测点用户导出本期数据</w:t>
            </w:r>
          </w:p>
        </w:tc>
        <w:tc>
          <w:tcPr>
            <w:tcW w:w="2450" w:type="dxa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time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当前调查期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 w:rsidR="00A73746" w:rsidRPr="00B63831" w:rsidTr="00A5421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016A10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+exportByCity(String time):int;//市用户导出数据</w:t>
            </w:r>
          </w:p>
        </w:tc>
        <w:tc>
          <w:tcPr>
            <w:tcW w:w="2450" w:type="dxa"/>
            <w:noWrap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time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当前调查期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 w:rsidR="00A73746" w:rsidRPr="00B63831" w:rsidTr="005742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016A10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+exportByProv(String time):int;//</w:t>
            </w:r>
            <w:proofErr w:type="gramStart"/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省用户</w:t>
            </w:r>
            <w:proofErr w:type="gramEnd"/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导出数据</w:t>
            </w:r>
          </w:p>
        </w:tc>
        <w:tc>
          <w:tcPr>
            <w:tcW w:w="2450" w:type="dxa"/>
            <w:noWrap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time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当前调查期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 w:rsidR="00A73746" w:rsidRPr="00B63831" w:rsidTr="005742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A73746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+search_p(String key):List&lt;Data&gt;;//省模糊搜索，对用户ID，名称，表名，调查期匹配</w:t>
            </w:r>
          </w:p>
        </w:tc>
        <w:tc>
          <w:tcPr>
            <w:tcW w:w="2450" w:type="dxa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key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关键字（</w:t>
            </w:r>
            <w:r w:rsidRPr="00407580">
              <w:rPr>
                <w:rFonts w:hAnsi="宋体" w:cs="宋体" w:hint="eastAsia"/>
                <w:color w:val="000000"/>
                <w:sz w:val="21"/>
                <w:szCs w:val="22"/>
              </w:rPr>
              <w:t>用户ID，名称，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表名，调查期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407580">
            <w:pPr>
              <w:widowControl/>
              <w:spacing w:line="240" w:lineRule="auto"/>
              <w:ind w:rightChars="305" w:right="6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016A1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 w:rsidR="00A73746" w:rsidRPr="00B63831" w:rsidTr="005742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A73746" w:rsidRPr="00B63831" w:rsidRDefault="00A73746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016A10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+search_c(String key):List&lt;Data&gt;;//市模糊搜索，对用户ID，名称，表名，调查期匹配</w:t>
            </w:r>
          </w:p>
        </w:tc>
        <w:tc>
          <w:tcPr>
            <w:tcW w:w="2450" w:type="dxa"/>
            <w:noWrap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key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关键字（</w:t>
            </w:r>
            <w:r w:rsidRPr="00407580">
              <w:rPr>
                <w:rFonts w:hAnsi="宋体" w:cs="宋体" w:hint="eastAsia"/>
                <w:color w:val="000000"/>
                <w:sz w:val="21"/>
                <w:szCs w:val="22"/>
              </w:rPr>
              <w:t>用户ID，名称，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表名，调查期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A737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A737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016A1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 w:rsidR="00407580" w:rsidRPr="00B63831" w:rsidTr="005742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407580" w:rsidRPr="00B63831" w:rsidRDefault="00407580" w:rsidP="0040758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407580" w:rsidRPr="00B63831" w:rsidRDefault="0040758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407580" w:rsidRPr="00B63831" w:rsidRDefault="0040758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407580" w:rsidRPr="00B63831" w:rsidRDefault="0040758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016A10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+search_m(String key):List&lt;Data&gt;;//监测点模糊搜索，对用户ID，名称，表名，调查期匹配</w:t>
            </w:r>
          </w:p>
        </w:tc>
        <w:tc>
          <w:tcPr>
            <w:tcW w:w="2450" w:type="dxa"/>
            <w:noWrap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key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关键字（</w:t>
            </w:r>
            <w:r w:rsidRPr="00407580">
              <w:rPr>
                <w:rFonts w:hAnsi="宋体" w:cs="宋体" w:hint="eastAsia"/>
                <w:color w:val="000000"/>
                <w:sz w:val="21"/>
                <w:szCs w:val="22"/>
              </w:rPr>
              <w:t>用户ID，名称，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表名，调查期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40758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016A1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 w:rsidR="00407580" w:rsidRPr="00B63831" w:rsidTr="005742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407580" w:rsidRPr="00B63831" w:rsidRDefault="00407580" w:rsidP="0040758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407580" w:rsidRPr="00B63831" w:rsidRDefault="0040758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407580" w:rsidRPr="00B63831" w:rsidRDefault="0040758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407580" w:rsidRPr="00B63831" w:rsidRDefault="0040758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A54218" w:rsidRPr="00B63831" w:rsidRDefault="00A54218" w:rsidP="00407580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+comparative_analysis(String username1,String username2,String time):List&lt;Data&gt;;//两个监测点对比分析;</w:t>
            </w:r>
          </w:p>
        </w:tc>
        <w:tc>
          <w:tcPr>
            <w:tcW w:w="2450" w:type="dxa"/>
            <w:noWrap/>
          </w:tcPr>
          <w:p w:rsidR="00A54218" w:rsidRPr="00B63831" w:rsidRDefault="00A54218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username1</w:t>
            </w:r>
          </w:p>
        </w:tc>
        <w:tc>
          <w:tcPr>
            <w:tcW w:w="2586" w:type="dxa"/>
            <w:gridSpan w:val="2"/>
            <w:noWrap/>
          </w:tcPr>
          <w:p w:rsidR="00A54218" w:rsidRPr="00B63831" w:rsidRDefault="00A54218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Pr="00B63831" w:rsidRDefault="00A54218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待对比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一个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监测点用户名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407580" w:rsidRDefault="00A54218" w:rsidP="00407580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Default="00A54218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sername2</w:t>
            </w:r>
          </w:p>
        </w:tc>
        <w:tc>
          <w:tcPr>
            <w:tcW w:w="2586" w:type="dxa"/>
            <w:gridSpan w:val="2"/>
            <w:noWrap/>
          </w:tcPr>
          <w:p w:rsidR="00A54218" w:rsidRDefault="00A54218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Default="00A54218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待对比的第二个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监测点用户名</w:t>
            </w:r>
          </w:p>
        </w:tc>
      </w:tr>
      <w:tr w:rsidR="00A54218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407580" w:rsidRDefault="00A54218" w:rsidP="00407580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Default="00A54218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ime</w:t>
            </w:r>
          </w:p>
        </w:tc>
        <w:tc>
          <w:tcPr>
            <w:tcW w:w="2586" w:type="dxa"/>
            <w:gridSpan w:val="2"/>
            <w:noWrap/>
          </w:tcPr>
          <w:p w:rsidR="00A54218" w:rsidRDefault="00A54218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A54218" w:rsidRDefault="00A54218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调查期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40758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A54218" w:rsidRDefault="00A54218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A54218" w:rsidRPr="00B63831" w:rsidRDefault="00A54218" w:rsidP="00016A1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 w:rsidR="00A54218" w:rsidRDefault="00A54218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 w:rsidR="00407580" w:rsidRPr="00B63831" w:rsidTr="005742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407580" w:rsidRPr="00B63831" w:rsidRDefault="00407580" w:rsidP="0040758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407580" w:rsidRPr="00B63831" w:rsidRDefault="0040758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407580" w:rsidRPr="00B63831" w:rsidRDefault="0040758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407580" w:rsidRPr="00B63831" w:rsidRDefault="0040758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016A10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016A10" w:rsidRPr="00B63831" w:rsidRDefault="00016A10" w:rsidP="00016A10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 xml:space="preserve">+trend_analysis(String username,String begintime,String </w:t>
            </w: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lastRenderedPageBreak/>
              <w:t>endtime):List&lt;Data&gt;;//趋势分析</w:t>
            </w:r>
          </w:p>
        </w:tc>
        <w:tc>
          <w:tcPr>
            <w:tcW w:w="2450" w:type="dxa"/>
            <w:noWrap/>
          </w:tcPr>
          <w:p w:rsidR="00016A10" w:rsidRPr="00B63831" w:rsidRDefault="00016A10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lastRenderedPageBreak/>
              <w:t>username1</w:t>
            </w:r>
          </w:p>
        </w:tc>
        <w:tc>
          <w:tcPr>
            <w:tcW w:w="2586" w:type="dxa"/>
            <w:gridSpan w:val="2"/>
            <w:noWrap/>
          </w:tcPr>
          <w:p w:rsidR="00016A10" w:rsidRPr="00B63831" w:rsidRDefault="00016A10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016A10" w:rsidRPr="00B63831" w:rsidRDefault="00016A10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待对比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一个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监测点用户名</w:t>
            </w:r>
          </w:p>
        </w:tc>
      </w:tr>
      <w:tr w:rsidR="00016A10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016A10" w:rsidRPr="00407580" w:rsidRDefault="00016A10" w:rsidP="00016A10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016A10" w:rsidRDefault="00016A10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sername2</w:t>
            </w:r>
          </w:p>
        </w:tc>
        <w:tc>
          <w:tcPr>
            <w:tcW w:w="2586" w:type="dxa"/>
            <w:gridSpan w:val="2"/>
            <w:noWrap/>
          </w:tcPr>
          <w:p w:rsidR="00016A10" w:rsidRDefault="00016A10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016A10" w:rsidRDefault="00016A10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待对比的第二个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监测点用户名</w:t>
            </w:r>
          </w:p>
        </w:tc>
      </w:tr>
      <w:tr w:rsidR="00016A10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016A10" w:rsidRPr="00407580" w:rsidRDefault="00016A10" w:rsidP="00407580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016A10" w:rsidRDefault="00016A1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586" w:type="dxa"/>
            <w:gridSpan w:val="2"/>
            <w:noWrap/>
          </w:tcPr>
          <w:p w:rsidR="00016A10" w:rsidRDefault="00016A1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726" w:type="dxa"/>
          </w:tcPr>
          <w:p w:rsidR="00016A10" w:rsidRDefault="00016A1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016A10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016A10" w:rsidRPr="00B63831" w:rsidRDefault="00016A10" w:rsidP="0040758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016A10" w:rsidRPr="00B63831" w:rsidRDefault="00016A1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2586" w:type="dxa"/>
            <w:gridSpan w:val="2"/>
            <w:noWrap/>
          </w:tcPr>
          <w:p w:rsidR="00016A10" w:rsidRPr="00B63831" w:rsidRDefault="00016A10" w:rsidP="00407580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  <w:tc>
          <w:tcPr>
            <w:tcW w:w="1726" w:type="dxa"/>
          </w:tcPr>
          <w:p w:rsidR="00016A10" w:rsidRDefault="00016A1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016A10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016A10" w:rsidRPr="00B63831" w:rsidRDefault="00016A10" w:rsidP="00016A1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016A10" w:rsidRPr="00B63831" w:rsidRDefault="00016A10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407580">
              <w:rPr>
                <w:rFonts w:hAnsi="宋体" w:cs="宋体" w:hint="eastAsia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2586" w:type="dxa"/>
            <w:gridSpan w:val="2"/>
            <w:noWrap/>
          </w:tcPr>
          <w:p w:rsidR="00016A10" w:rsidRPr="00B63831" w:rsidRDefault="00016A10" w:rsidP="00016A10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  <w:tc>
          <w:tcPr>
            <w:tcW w:w="1726" w:type="dxa"/>
          </w:tcPr>
          <w:p w:rsidR="00016A10" w:rsidRDefault="00016A10" w:rsidP="00016A1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407580" w:rsidRPr="00B63831" w:rsidTr="0057422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shd w:val="clear" w:color="auto" w:fill="E7E6E6" w:themeFill="background2"/>
          </w:tcPr>
          <w:p w:rsidR="00407580" w:rsidRPr="00B63831" w:rsidRDefault="00407580" w:rsidP="0040758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407580" w:rsidRPr="00B63831" w:rsidRDefault="0040758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 w:rsidR="00407580" w:rsidRPr="00B63831" w:rsidRDefault="0040758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 w:rsidR="00407580" w:rsidRPr="00B63831" w:rsidRDefault="0040758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016A10" w:rsidRPr="00B63831" w:rsidTr="00407580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 w:val="restart"/>
          </w:tcPr>
          <w:p w:rsidR="00016A10" w:rsidRPr="00B63831" w:rsidRDefault="00016A10" w:rsidP="00407580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-</w:t>
            </w:r>
            <w:r w:rsidRPr="00407580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checkRight(String username):int;验证用户权限</w:t>
            </w:r>
          </w:p>
        </w:tc>
        <w:tc>
          <w:tcPr>
            <w:tcW w:w="2450" w:type="dxa"/>
            <w:noWrap/>
          </w:tcPr>
          <w:p w:rsidR="00016A10" w:rsidRPr="00B63831" w:rsidRDefault="00016A1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 w:rsidR="00016A10" w:rsidRPr="00B63831" w:rsidRDefault="00016A1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 w:rsidR="00016A10" w:rsidRPr="00B63831" w:rsidRDefault="00016A1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用户名</w:t>
            </w:r>
          </w:p>
        </w:tc>
      </w:tr>
      <w:tr w:rsidR="00016A10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016A10" w:rsidRPr="00B63831" w:rsidRDefault="00016A10" w:rsidP="0040758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016A10" w:rsidRPr="00B63831" w:rsidRDefault="00016A1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 w:rsidR="00016A10" w:rsidRDefault="00016A1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016A10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6" w:type="dxa"/>
            <w:vMerge/>
          </w:tcPr>
          <w:p w:rsidR="00016A10" w:rsidRPr="00B63831" w:rsidRDefault="00016A10" w:rsidP="00407580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016A10" w:rsidRPr="00B63831" w:rsidRDefault="00016A1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 w:rsidR="00016A10" w:rsidRDefault="00016A10" w:rsidP="00407580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是否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有权限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，0表无，1表有</w:t>
            </w:r>
          </w:p>
        </w:tc>
      </w:tr>
    </w:tbl>
    <w:p w:rsidR="00A73746" w:rsidRPr="00016A10" w:rsidRDefault="00A73746" w:rsidP="006E76F5"/>
    <w:p w:rsidR="00A73746" w:rsidRDefault="00A73746" w:rsidP="006E76F5"/>
    <w:p w:rsidR="00A73746" w:rsidRPr="00947E54" w:rsidRDefault="00A73746" w:rsidP="006E76F5"/>
    <w:p w:rsidR="006E76F5" w:rsidRDefault="006E76F5" w:rsidP="006E76F5">
      <w:pPr>
        <w:pStyle w:val="3"/>
      </w:pPr>
      <w:bookmarkStart w:id="45" w:name="_Toc439597435"/>
      <w:r>
        <w:t>Manage</w:t>
      </w:r>
      <w:r>
        <w:rPr>
          <w:rFonts w:hint="eastAsia"/>
        </w:rPr>
        <w:t>Announcement类</w:t>
      </w:r>
      <w:bookmarkEnd w:id="45"/>
    </w:p>
    <w:p w:rsidR="006E76F5" w:rsidRDefault="006E76F5" w:rsidP="006E76F5">
      <w:pPr>
        <w:pStyle w:val="4"/>
      </w:pPr>
      <w:r>
        <w:rPr>
          <w:rFonts w:hint="eastAsia"/>
        </w:rPr>
        <w:t>类图</w:t>
      </w:r>
    </w:p>
    <w:p w:rsidR="006E76F5" w:rsidRPr="006A26A9" w:rsidRDefault="00DA52E8" w:rsidP="006E76F5">
      <w:r>
        <w:object w:dxaOrig="3721" w:dyaOrig="2161">
          <v:shape id="_x0000_i1055" type="#_x0000_t75" style="width:186.1pt;height:108.45pt" o:ole="">
            <v:imagedata r:id="rId69" o:title=""/>
          </v:shape>
          <o:OLEObject Type="Embed" ProgID="Visio.Drawing.15" ShapeID="_x0000_i1055" DrawAspect="Content" ObjectID="_1513339980" r:id="rId70"/>
        </w:object>
      </w:r>
    </w:p>
    <w:p w:rsidR="006E76F5" w:rsidRDefault="006E76F5" w:rsidP="006E76F5">
      <w:pPr>
        <w:pStyle w:val="4"/>
      </w:pPr>
      <w:r>
        <w:rPr>
          <w:rFonts w:hint="eastAsia"/>
        </w:rPr>
        <w:t>类说明</w:t>
      </w:r>
    </w:p>
    <w:tbl>
      <w:tblPr>
        <w:tblStyle w:val="1-31"/>
        <w:tblW w:w="9350" w:type="dxa"/>
        <w:tblLayout w:type="fixed"/>
        <w:tblLook w:val="04A0" w:firstRow="1" w:lastRow="0" w:firstColumn="1" w:lastColumn="0" w:noHBand="0" w:noVBand="1"/>
      </w:tblPr>
      <w:tblGrid>
        <w:gridCol w:w="2449"/>
        <w:gridCol w:w="2282"/>
        <w:gridCol w:w="2113"/>
        <w:gridCol w:w="2506"/>
      </w:tblGrid>
      <w:tr w:rsidR="00DA52E8" w:rsidTr="002A78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Manage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Announcement</w:t>
            </w:r>
          </w:p>
        </w:tc>
        <w:tc>
          <w:tcPr>
            <w:tcW w:w="2113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06" w:type="dxa"/>
          </w:tcPr>
          <w:p w:rsidR="00DA52E8" w:rsidRDefault="00DA52E8" w:rsidP="002A78E7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Service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01" w:type="dxa"/>
            <w:gridSpan w:val="3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与通告有关的业务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逻辑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release</w:t>
            </w: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tabs>
                <w:tab w:val="center" w:pos="1117"/>
              </w:tabs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ann</w:t>
            </w:r>
          </w:p>
        </w:tc>
        <w:tc>
          <w:tcPr>
            <w:tcW w:w="2113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 xml:space="preserve">Announcement </w:t>
            </w:r>
          </w:p>
        </w:tc>
        <w:tc>
          <w:tcPr>
            <w:tcW w:w="2506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通告信息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bCs w:val="0"/>
                <w:color w:val="000000"/>
                <w:sz w:val="21"/>
                <w:szCs w:val="22"/>
              </w:rPr>
              <w:t>delete</w:t>
            </w: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ann_id</w:t>
            </w:r>
          </w:p>
        </w:tc>
        <w:tc>
          <w:tcPr>
            <w:tcW w:w="2113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通告编号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 w:val="restart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bCs w:val="0"/>
                <w:color w:val="000000"/>
                <w:sz w:val="21"/>
                <w:szCs w:val="22"/>
              </w:rPr>
              <w:t>sellectAll</w:t>
            </w: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13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506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619" w:type="dxa"/>
            <w:gridSpan w:val="2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9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List&lt;Announcement&gt;</w:t>
            </w:r>
          </w:p>
        </w:tc>
        <w:tc>
          <w:tcPr>
            <w:tcW w:w="4619" w:type="dxa"/>
            <w:gridSpan w:val="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通告的所有信息内容</w:t>
            </w:r>
          </w:p>
        </w:tc>
      </w:tr>
    </w:tbl>
    <w:p w:rsidR="006E76F5" w:rsidRDefault="006E76F5" w:rsidP="006E76F5"/>
    <w:p w:rsidR="006E76F5" w:rsidRDefault="006E76F5" w:rsidP="006E76F5">
      <w:pPr>
        <w:pStyle w:val="3"/>
      </w:pPr>
      <w:bookmarkStart w:id="46" w:name="_Toc439597436"/>
      <w:r>
        <w:lastRenderedPageBreak/>
        <w:t>Manage</w:t>
      </w:r>
      <w:r w:rsidR="00A73746">
        <w:t>_</w:t>
      </w:r>
      <w:r>
        <w:t>Investperiod</w:t>
      </w:r>
      <w:r>
        <w:rPr>
          <w:rFonts w:hint="eastAsia"/>
        </w:rPr>
        <w:t>类</w:t>
      </w:r>
      <w:bookmarkEnd w:id="46"/>
    </w:p>
    <w:p w:rsidR="006E76F5" w:rsidRDefault="006E76F5" w:rsidP="006E76F5">
      <w:pPr>
        <w:pStyle w:val="4"/>
      </w:pPr>
      <w:r>
        <w:rPr>
          <w:rFonts w:hint="eastAsia"/>
        </w:rPr>
        <w:t>类图</w:t>
      </w:r>
    </w:p>
    <w:p w:rsidR="006E76F5" w:rsidRPr="006A26A9" w:rsidRDefault="00EB05E5" w:rsidP="006E76F5">
      <w:r>
        <w:object w:dxaOrig="8220" w:dyaOrig="1636">
          <v:shape id="_x0000_i1056" type="#_x0000_t75" style="width:410.5pt;height:82.3pt" o:ole="">
            <v:imagedata r:id="rId71" o:title=""/>
          </v:shape>
          <o:OLEObject Type="Embed" ProgID="Visio.Drawing.15" ShapeID="_x0000_i1056" DrawAspect="Content" ObjectID="_1513339981" r:id="rId72"/>
        </w:object>
      </w:r>
    </w:p>
    <w:p w:rsidR="006E76F5" w:rsidRDefault="006E76F5" w:rsidP="006E76F5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8784" w:type="dxa"/>
        <w:tblLook w:val="04A0" w:firstRow="1" w:lastRow="0" w:firstColumn="1" w:lastColumn="0" w:noHBand="0" w:noVBand="1"/>
      </w:tblPr>
      <w:tblGrid>
        <w:gridCol w:w="2631"/>
        <w:gridCol w:w="2450"/>
        <w:gridCol w:w="1581"/>
        <w:gridCol w:w="270"/>
        <w:gridCol w:w="1852"/>
      </w:tblGrid>
      <w:tr w:rsidR="00EB05E5" w:rsidRPr="00B63831" w:rsidTr="006568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C721A">
              <w:rPr>
                <w:rFonts w:hAnsi="宋体" w:cs="宋体"/>
                <w:b w:val="0"/>
                <w:color w:val="000000"/>
                <w:sz w:val="21"/>
                <w:szCs w:val="22"/>
              </w:rPr>
              <w:t>Manage_Investperiod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gridSpan w:val="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Ser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vice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4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与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调查期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服务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5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5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noWrap/>
            <w:vAlign w:val="center"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cr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eateInvestPeriod</w:t>
            </w: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beginDate</w:t>
            </w:r>
          </w:p>
        </w:tc>
        <w:tc>
          <w:tcPr>
            <w:tcW w:w="1581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调查期的开始日期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noWrap/>
            <w:vAlign w:val="center"/>
          </w:tcPr>
          <w:p w:rsidR="00EB05E5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end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Date</w:t>
            </w:r>
          </w:p>
        </w:tc>
        <w:tc>
          <w:tcPr>
            <w:tcW w:w="158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调查期的结束日期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3703" w:type="dxa"/>
            <w:gridSpan w:val="3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vAlign w:val="center"/>
          </w:tcPr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C721A">
              <w:rPr>
                <w:rFonts w:hAnsi="宋体" w:cs="宋体"/>
                <w:b w:val="0"/>
                <w:color w:val="000000"/>
                <w:sz w:val="21"/>
                <w:szCs w:val="22"/>
              </w:rPr>
              <w:t>modifyInvestPeriod</w:t>
            </w: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month</w:t>
            </w: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调查期的月份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4C721A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sDate</w:t>
            </w:r>
          </w:p>
        </w:tc>
        <w:tc>
          <w:tcPr>
            <w:tcW w:w="158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开始日期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4C721A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eDate</w:t>
            </w:r>
          </w:p>
        </w:tc>
        <w:tc>
          <w:tcPr>
            <w:tcW w:w="1581" w:type="dxa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结束日期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vAlign w:val="center"/>
          </w:tcPr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54379D">
              <w:rPr>
                <w:rFonts w:hAnsi="宋体" w:cs="宋体"/>
                <w:b w:val="0"/>
                <w:color w:val="000000"/>
                <w:sz w:val="21"/>
                <w:szCs w:val="22"/>
              </w:rPr>
              <w:t>get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Invest</w:t>
            </w:r>
            <w:r w:rsidRPr="0054379D">
              <w:rPr>
                <w:rFonts w:hAnsi="宋体" w:cs="宋体"/>
                <w:b w:val="0"/>
                <w:color w:val="000000"/>
                <w:sz w:val="21"/>
                <w:szCs w:val="22"/>
              </w:rPr>
              <w:t>Periods</w:t>
            </w: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54379D">
              <w:rPr>
                <w:rFonts w:hAnsi="宋体" w:cs="宋体"/>
                <w:color w:val="000000"/>
                <w:sz w:val="21"/>
                <w:szCs w:val="22"/>
              </w:rPr>
              <w:t>sMonth</w:t>
            </w:r>
          </w:p>
        </w:tc>
        <w:tc>
          <w:tcPr>
            <w:tcW w:w="1851" w:type="dxa"/>
            <w:gridSpan w:val="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852" w:type="dxa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开始月份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54379D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54379D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54379D">
              <w:rPr>
                <w:rFonts w:hAnsi="宋体" w:cs="宋体"/>
                <w:color w:val="000000"/>
                <w:sz w:val="21"/>
                <w:szCs w:val="22"/>
              </w:rPr>
              <w:t>eMonth</w:t>
            </w:r>
          </w:p>
        </w:tc>
        <w:tc>
          <w:tcPr>
            <w:tcW w:w="1851" w:type="dxa"/>
            <w:gridSpan w:val="2"/>
            <w:noWrap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852" w:type="dxa"/>
          </w:tcPr>
          <w:p w:rsidR="00EB05E5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结束月份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3703" w:type="dxa"/>
            <w:gridSpan w:val="3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54379D">
              <w:rPr>
                <w:rFonts w:hAnsi="宋体" w:cs="宋体"/>
                <w:color w:val="000000"/>
                <w:sz w:val="21"/>
                <w:szCs w:val="22"/>
              </w:rPr>
              <w:t>Invest_period[]</w:t>
            </w:r>
          </w:p>
        </w:tc>
        <w:tc>
          <w:tcPr>
            <w:tcW w:w="3703" w:type="dxa"/>
            <w:gridSpan w:val="3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一组</w:t>
            </w:r>
            <w:r w:rsidRPr="0054379D">
              <w:rPr>
                <w:rFonts w:hAnsi="宋体" w:cs="宋体"/>
                <w:color w:val="000000"/>
                <w:sz w:val="21"/>
                <w:szCs w:val="22"/>
              </w:rPr>
              <w:t>Invest_period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对象</w:t>
            </w:r>
          </w:p>
        </w:tc>
      </w:tr>
    </w:tbl>
    <w:p w:rsidR="006E76F5" w:rsidRDefault="006E76F5" w:rsidP="006E76F5"/>
    <w:p w:rsidR="006E76F5" w:rsidRDefault="00A73746" w:rsidP="006E76F5">
      <w:pPr>
        <w:pStyle w:val="3"/>
      </w:pPr>
      <w:bookmarkStart w:id="47" w:name="_Toc439597437"/>
      <w:r>
        <w:rPr>
          <w:rFonts w:hint="eastAsia"/>
        </w:rPr>
        <w:t>ManageSystemState</w:t>
      </w:r>
      <w:r w:rsidR="006E76F5">
        <w:rPr>
          <w:rFonts w:hint="eastAsia"/>
        </w:rPr>
        <w:t>类</w:t>
      </w:r>
      <w:bookmarkEnd w:id="47"/>
    </w:p>
    <w:p w:rsidR="006E76F5" w:rsidRDefault="006E76F5" w:rsidP="006E76F5">
      <w:pPr>
        <w:pStyle w:val="4"/>
      </w:pPr>
      <w:r>
        <w:rPr>
          <w:rFonts w:hint="eastAsia"/>
        </w:rPr>
        <w:t>类图</w:t>
      </w:r>
    </w:p>
    <w:p w:rsidR="006E76F5" w:rsidRPr="006A26A9" w:rsidRDefault="00EB05E5" w:rsidP="006E76F5">
      <w:r>
        <w:object w:dxaOrig="6841" w:dyaOrig="1636">
          <v:shape id="_x0000_i1057" type="#_x0000_t75" style="width:342.25pt;height:82.3pt" o:ole="">
            <v:imagedata r:id="rId73" o:title=""/>
          </v:shape>
          <o:OLEObject Type="Embed" ProgID="Visio.Drawing.15" ShapeID="_x0000_i1057" DrawAspect="Content" ObjectID="_1513339982" r:id="rId74"/>
        </w:object>
      </w:r>
    </w:p>
    <w:p w:rsidR="006E76F5" w:rsidRDefault="006E76F5" w:rsidP="006E76F5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8784" w:type="dxa"/>
        <w:tblLook w:val="04A0" w:firstRow="1" w:lastRow="0" w:firstColumn="1" w:lastColumn="0" w:noHBand="0" w:noVBand="1"/>
      </w:tblPr>
      <w:tblGrid>
        <w:gridCol w:w="2631"/>
        <w:gridCol w:w="2450"/>
        <w:gridCol w:w="1581"/>
        <w:gridCol w:w="270"/>
        <w:gridCol w:w="1852"/>
      </w:tblGrid>
      <w:tr w:rsidR="00EB05E5" w:rsidRPr="00B63831" w:rsidTr="006568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11406">
              <w:rPr>
                <w:rFonts w:hAnsi="宋体" w:cs="宋体"/>
                <w:b w:val="0"/>
                <w:color w:val="000000"/>
                <w:sz w:val="21"/>
                <w:szCs w:val="22"/>
              </w:rPr>
              <w:t>ManageSystemState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gridSpan w:val="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Ser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vice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lastRenderedPageBreak/>
              <w:t>类描述</w:t>
            </w:r>
          </w:p>
        </w:tc>
        <w:tc>
          <w:tcPr>
            <w:tcW w:w="6153" w:type="dxa"/>
            <w:gridSpan w:val="4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与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系统状态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服务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5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5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noWrap/>
            <w:vAlign w:val="center"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4393F">
              <w:rPr>
                <w:rFonts w:hAnsi="宋体" w:cs="宋体"/>
                <w:b w:val="0"/>
                <w:color w:val="000000"/>
                <w:sz w:val="21"/>
                <w:szCs w:val="22"/>
              </w:rPr>
              <w:t>getSystemState</w:t>
            </w: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3703" w:type="dxa"/>
            <w:gridSpan w:val="3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Sy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stemState</w:t>
            </w:r>
          </w:p>
        </w:tc>
        <w:tc>
          <w:tcPr>
            <w:tcW w:w="3703" w:type="dxa"/>
            <w:gridSpan w:val="3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系统状态信息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vAlign w:val="center"/>
          </w:tcPr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4393F">
              <w:rPr>
                <w:rFonts w:hAnsi="宋体" w:cs="宋体"/>
                <w:b w:val="0"/>
                <w:color w:val="000000"/>
                <w:sz w:val="21"/>
                <w:szCs w:val="22"/>
              </w:rPr>
              <w:t>updateSystemConfig</w:t>
            </w: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conf</w:t>
            </w: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SystemState</w:t>
            </w:r>
          </w:p>
        </w:tc>
        <w:tc>
          <w:tcPr>
            <w:tcW w:w="2122" w:type="dxa"/>
            <w:gridSpan w:val="2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系统状态和配置对象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4C721A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4C721A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vAlign w:val="center"/>
          </w:tcPr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4393F">
              <w:rPr>
                <w:rFonts w:hAnsi="宋体" w:cs="宋体"/>
                <w:b w:val="0"/>
                <w:color w:val="000000"/>
                <w:sz w:val="21"/>
                <w:szCs w:val="22"/>
              </w:rPr>
              <w:t>accessInc</w:t>
            </w: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1" w:type="dxa"/>
            <w:gridSpan w:val="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2" w:type="dxa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</w:tbl>
    <w:p w:rsidR="002574A8" w:rsidRDefault="002574A8" w:rsidP="002574A8"/>
    <w:p w:rsidR="002574A8" w:rsidRDefault="002574A8" w:rsidP="002574A8">
      <w:pPr>
        <w:pStyle w:val="2"/>
      </w:pPr>
      <w:bookmarkStart w:id="48" w:name="_Toc439597438"/>
      <w:r>
        <w:rPr>
          <w:rFonts w:hint="eastAsia"/>
        </w:rPr>
        <w:t>控制层(</w:t>
      </w:r>
      <w:r>
        <w:t>ACTION</w:t>
      </w:r>
      <w:r>
        <w:rPr>
          <w:rFonts w:hint="eastAsia"/>
        </w:rPr>
        <w:t>)</w:t>
      </w:r>
      <w:bookmarkEnd w:id="48"/>
    </w:p>
    <w:p w:rsidR="006E76F5" w:rsidRDefault="006E76F5" w:rsidP="006E76F5">
      <w:pPr>
        <w:pStyle w:val="3"/>
      </w:pPr>
      <w:bookmarkStart w:id="49" w:name="_Toc439597439"/>
      <w:r>
        <w:t>User</w:t>
      </w:r>
      <w:r w:rsidR="00A73746">
        <w:t>Servelet</w:t>
      </w:r>
      <w:r>
        <w:rPr>
          <w:rFonts w:hint="eastAsia"/>
        </w:rPr>
        <w:t>类</w:t>
      </w:r>
      <w:bookmarkEnd w:id="49"/>
    </w:p>
    <w:p w:rsidR="006E76F5" w:rsidRDefault="006E76F5" w:rsidP="006E76F5">
      <w:pPr>
        <w:pStyle w:val="4"/>
      </w:pPr>
      <w:r>
        <w:rPr>
          <w:rFonts w:hint="eastAsia"/>
        </w:rPr>
        <w:t>类图</w:t>
      </w:r>
    </w:p>
    <w:p w:rsidR="006E76F5" w:rsidRPr="006A26A9" w:rsidRDefault="00A73746" w:rsidP="006E76F5">
      <w:r>
        <w:object w:dxaOrig="3645" w:dyaOrig="3705">
          <v:shape id="_x0000_i1058" type="#_x0000_t75" style="width:182.35pt;height:185.15pt" o:ole="">
            <v:imagedata r:id="rId75" o:title=""/>
          </v:shape>
          <o:OLEObject Type="Embed" ProgID="Visio.Drawing.15" ShapeID="_x0000_i1058" DrawAspect="Content" ObjectID="_1513339983" r:id="rId76"/>
        </w:object>
      </w:r>
    </w:p>
    <w:p w:rsidR="006E76F5" w:rsidRDefault="006E76F5" w:rsidP="006E76F5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8927" w:type="dxa"/>
        <w:tblLook w:val="04A0" w:firstRow="1" w:lastRow="0" w:firstColumn="1" w:lastColumn="0" w:noHBand="0" w:noVBand="1"/>
      </w:tblPr>
      <w:tblGrid>
        <w:gridCol w:w="1516"/>
        <w:gridCol w:w="2450"/>
        <w:gridCol w:w="2268"/>
        <w:gridCol w:w="2693"/>
      </w:tblGrid>
      <w:tr w:rsidR="00A54218" w:rsidRPr="00B63831" w:rsidTr="00A50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56089">
              <w:rPr>
                <w:rFonts w:hAnsi="宋体" w:cs="宋体"/>
                <w:b w:val="0"/>
                <w:color w:val="000000"/>
                <w:sz w:val="21"/>
                <w:szCs w:val="22"/>
              </w:rPr>
              <w:t>UserServlet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Action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411" w:type="dxa"/>
            <w:gridSpan w:val="3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与用户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控制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7" w:type="dxa"/>
            <w:gridSpan w:val="4"/>
            <w:shd w:val="clear" w:color="auto" w:fill="E7E6E6" w:themeFill="background2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450" w:type="dxa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693" w:type="dxa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noWrap/>
          </w:tcPr>
          <w:p w:rsidR="00A54218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i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d</w:t>
            </w:r>
          </w:p>
        </w:tc>
        <w:tc>
          <w:tcPr>
            <w:tcW w:w="2450" w:type="dxa"/>
            <w:noWrap/>
          </w:tcPr>
          <w:p w:rsidR="00A54218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 w:rsidR="00A54218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用户id</w:t>
            </w:r>
          </w:p>
        </w:tc>
        <w:tc>
          <w:tcPr>
            <w:tcW w:w="2693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7" w:type="dxa"/>
            <w:gridSpan w:val="4"/>
            <w:shd w:val="clear" w:color="auto" w:fill="E7E6E6" w:themeFill="background2"/>
            <w:noWrap/>
            <w:hideMark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lastRenderedPageBreak/>
              <w:t>类方法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 w:val="restart"/>
          </w:tcPr>
          <w:p w:rsidR="00A54218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login</w:t>
            </w:r>
          </w:p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//登录</w:t>
            </w: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[</w:t>
            </w:r>
            <w:r w:rsidR="00A507E5"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 w:val="restart"/>
          </w:tcPr>
          <w:p w:rsidR="00A54218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logout</w:t>
            </w:r>
          </w:p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//注销</w:t>
            </w: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[</w:t>
            </w:r>
            <w:r w:rsidR="00A507E5"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 w:val="restart"/>
          </w:tcPr>
          <w:p w:rsidR="00A54218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change_info</w:t>
            </w:r>
          </w:p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//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保存修改信息</w:t>
            </w: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[</w:t>
            </w:r>
            <w:r w:rsidR="00A507E5"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 w:val="restart"/>
          </w:tcPr>
          <w:p w:rsidR="00A54218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record</w:t>
            </w:r>
          </w:p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//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备案</w:t>
            </w: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[</w:t>
            </w:r>
            <w:r w:rsidR="00A507E5"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 w:val="restart"/>
          </w:tcPr>
          <w:p w:rsidR="00A54218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change_pwd</w:t>
            </w:r>
          </w:p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//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修改密码</w:t>
            </w: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[</w:t>
            </w:r>
            <w:r w:rsidR="00A507E5"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 w:val="restart"/>
          </w:tcPr>
          <w:p w:rsidR="00A54218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createUser</w:t>
            </w:r>
          </w:p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//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创建用户</w:t>
            </w: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[</w:t>
            </w:r>
            <w:r w:rsidR="00A507E5"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 w:val="restart"/>
          </w:tcPr>
          <w:p w:rsidR="00A54218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deleteUser</w:t>
            </w:r>
          </w:p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//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删除用户</w:t>
            </w: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[</w:t>
            </w:r>
            <w:r w:rsidR="00A507E5"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 w:val="restart"/>
          </w:tcPr>
          <w:p w:rsidR="00A54218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get_record</w:t>
            </w:r>
          </w:p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//查询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tabs>
                <w:tab w:val="center" w:pos="1117"/>
              </w:tabs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[</w:t>
            </w:r>
            <w:r w:rsidR="00A507E5"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 w:rsidR="00A507E5"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4218" w:rsidRPr="00B63831" w:rsidTr="00A507E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A54218" w:rsidRPr="00B63831" w:rsidRDefault="00A54218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A54218" w:rsidRPr="00B63831" w:rsidRDefault="00A54218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961" w:type="dxa"/>
            <w:gridSpan w:val="2"/>
            <w:noWrap/>
          </w:tcPr>
          <w:p w:rsidR="00A54218" w:rsidRPr="00B63831" w:rsidRDefault="00A54218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用户信息</w:t>
            </w:r>
          </w:p>
        </w:tc>
      </w:tr>
    </w:tbl>
    <w:p w:rsidR="006E76F5" w:rsidRDefault="006E76F5" w:rsidP="006E76F5"/>
    <w:p w:rsidR="006E76F5" w:rsidRDefault="006E76F5" w:rsidP="006E76F5">
      <w:pPr>
        <w:pStyle w:val="3"/>
      </w:pPr>
      <w:bookmarkStart w:id="50" w:name="_Toc439597440"/>
      <w:r>
        <w:lastRenderedPageBreak/>
        <w:t>Data</w:t>
      </w:r>
      <w:r w:rsidR="00A73746">
        <w:t>Servlet</w:t>
      </w:r>
      <w:r>
        <w:rPr>
          <w:rFonts w:hint="eastAsia"/>
        </w:rPr>
        <w:t>类</w:t>
      </w:r>
      <w:bookmarkEnd w:id="50"/>
    </w:p>
    <w:p w:rsidR="006E76F5" w:rsidRDefault="006E76F5" w:rsidP="006E76F5">
      <w:pPr>
        <w:pStyle w:val="4"/>
      </w:pPr>
      <w:r>
        <w:rPr>
          <w:rFonts w:hint="eastAsia"/>
        </w:rPr>
        <w:t>类图</w:t>
      </w:r>
    </w:p>
    <w:p w:rsidR="006E76F5" w:rsidRPr="006A26A9" w:rsidRDefault="00A54218" w:rsidP="006E76F5">
      <w:pPr>
        <w:tabs>
          <w:tab w:val="left" w:pos="2694"/>
        </w:tabs>
      </w:pPr>
      <w:r>
        <w:object w:dxaOrig="5175" w:dyaOrig="4560">
          <v:shape id="_x0000_i1059" type="#_x0000_t75" style="width:259pt;height:228.15pt" o:ole="">
            <v:imagedata r:id="rId77" o:title=""/>
          </v:shape>
          <o:OLEObject Type="Embed" ProgID="Visio.Drawing.15" ShapeID="_x0000_i1059" DrawAspect="Content" ObjectID="_1513339984" r:id="rId78"/>
        </w:object>
      </w:r>
    </w:p>
    <w:p w:rsidR="006E76F5" w:rsidRDefault="006E76F5" w:rsidP="006E76F5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9349" w:type="dxa"/>
        <w:tblLook w:val="04A0" w:firstRow="1" w:lastRow="0" w:firstColumn="1" w:lastColumn="0" w:noHBand="0" w:noVBand="1"/>
      </w:tblPr>
      <w:tblGrid>
        <w:gridCol w:w="2927"/>
        <w:gridCol w:w="1961"/>
        <w:gridCol w:w="2042"/>
        <w:gridCol w:w="2420"/>
      </w:tblGrid>
      <w:tr w:rsidR="00A507E5" w:rsidRPr="00B63831" w:rsidTr="00AE75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177" w:type="dxa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Data</w:t>
            </w:r>
            <w:r w:rsidRPr="00A56089">
              <w:rPr>
                <w:rFonts w:hAnsi="宋体" w:cs="宋体"/>
                <w:b w:val="0"/>
                <w:color w:val="000000"/>
                <w:sz w:val="21"/>
                <w:szCs w:val="22"/>
              </w:rPr>
              <w:t>Servlet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Action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138" w:type="dxa"/>
            <w:gridSpan w:val="3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与用户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控制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9" w:type="dxa"/>
            <w:gridSpan w:val="4"/>
            <w:shd w:val="clear" w:color="auto" w:fill="E7E6E6" w:themeFill="background2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177" w:type="dxa"/>
            <w:shd w:val="clear" w:color="auto" w:fill="E7E6E6" w:themeFill="background2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177" w:type="dxa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693" w:type="dxa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9" w:type="dxa"/>
            <w:gridSpan w:val="4"/>
            <w:shd w:val="clear" w:color="auto" w:fill="E7E6E6" w:themeFill="background2"/>
            <w:noWrap/>
            <w:hideMark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:rsidR="00A507E5" w:rsidRDefault="00A507E5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-</w:t>
            </w:r>
            <w:r w:rsidRPr="00A507E5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saveData():int</w:t>
            </w:r>
          </w:p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507E5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//保存填写内容</w:t>
            </w: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507E5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-report_c():int;//上报给市级</w:t>
            </w: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507E5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-report_p():int;//上报给省级</w:t>
            </w: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507E5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-pass_p():int;//省通过审批</w:t>
            </w: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507E5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lastRenderedPageBreak/>
              <w:t>-back():int;//数据退回</w:t>
            </w: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507E5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-export():int;//数据导出</w:t>
            </w: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507E5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-summary_c():int;//市数据汇总</w:t>
            </w: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507E5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-summary_p():int;//省数据汇总</w:t>
            </w: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tabs>
                <w:tab w:val="center" w:pos="1117"/>
              </w:tabs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961" w:type="dxa"/>
            <w:gridSpan w:val="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用户信息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507E5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-selectData():int;//获取数据</w:t>
            </w: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tabs>
                <w:tab w:val="center" w:pos="1117"/>
              </w:tabs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961" w:type="dxa"/>
            <w:gridSpan w:val="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用户信息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507E5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-search():int;//搜索</w:t>
            </w: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tabs>
                <w:tab w:val="center" w:pos="1117"/>
              </w:tabs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507E5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507E5" w:rsidRPr="00B63831" w:rsidRDefault="00A507E5" w:rsidP="00A507E5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 w:rsidR="00A507E5" w:rsidRPr="00B63831" w:rsidRDefault="00A507E5" w:rsidP="00A507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961" w:type="dxa"/>
            <w:gridSpan w:val="2"/>
            <w:noWrap/>
          </w:tcPr>
          <w:p w:rsidR="00A507E5" w:rsidRPr="00B63831" w:rsidRDefault="00A507E5" w:rsidP="00A507E5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用户信息</w:t>
            </w:r>
          </w:p>
        </w:tc>
      </w:tr>
      <w:tr w:rsidR="00AE75BE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</w:tcPr>
          <w:p w:rsidR="00AE75BE" w:rsidRPr="00B63831" w:rsidRDefault="00AE75BE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E75BE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:rsidR="00AE75BE" w:rsidRPr="00B63831" w:rsidRDefault="00AE75BE" w:rsidP="006568EF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E75BE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-comparative_analysis():int;//对比分析</w:t>
            </w:r>
          </w:p>
        </w:tc>
        <w:tc>
          <w:tcPr>
            <w:tcW w:w="2177" w:type="dxa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E75BE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E75BE" w:rsidRPr="00B63831" w:rsidRDefault="00AE75BE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E75BE" w:rsidRPr="00B63831" w:rsidRDefault="00AE75BE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E75BE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E75BE" w:rsidRPr="00B63831" w:rsidRDefault="00AE75BE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E75BE" w:rsidRPr="00B63831" w:rsidRDefault="00AE75BE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E75BE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</w:tcPr>
          <w:p w:rsidR="00AE75BE" w:rsidRPr="00B63831" w:rsidRDefault="00AE75BE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E75BE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:rsidR="00AE75BE" w:rsidRPr="00B63831" w:rsidRDefault="00AE75BE" w:rsidP="006568EF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E75BE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-trend_analysis():int;//趋势分析</w:t>
            </w:r>
          </w:p>
        </w:tc>
        <w:tc>
          <w:tcPr>
            <w:tcW w:w="2177" w:type="dxa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E75BE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E75BE" w:rsidRPr="00B63831" w:rsidRDefault="00AE75BE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E75BE" w:rsidRPr="00B63831" w:rsidRDefault="00AE75BE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E75BE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E75BE" w:rsidRPr="00B63831" w:rsidRDefault="00AE75BE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E75BE" w:rsidRPr="00B63831" w:rsidRDefault="00AE75BE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AE75BE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shd w:val="clear" w:color="auto" w:fill="E7E6E6" w:themeFill="background2"/>
          </w:tcPr>
          <w:p w:rsidR="00AE75BE" w:rsidRPr="00B63831" w:rsidRDefault="00AE75BE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77" w:type="dxa"/>
            <w:shd w:val="clear" w:color="auto" w:fill="E7E6E6" w:themeFill="background2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AE75BE" w:rsidRPr="00B63831" w:rsidTr="00AE75BE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 w:val="restart"/>
          </w:tcPr>
          <w:p w:rsidR="00AE75BE" w:rsidRPr="00B63831" w:rsidRDefault="00AE75BE" w:rsidP="006568EF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AE75BE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-checkRight():int;验证用户权限</w:t>
            </w:r>
          </w:p>
        </w:tc>
        <w:tc>
          <w:tcPr>
            <w:tcW w:w="2177" w:type="dxa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E75BE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E75BE" w:rsidRPr="00B63831" w:rsidRDefault="00AE75BE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shd w:val="clear" w:color="auto" w:fill="E7E6E6" w:themeFill="background2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 w:rsidR="00AE75BE" w:rsidRPr="00B63831" w:rsidRDefault="00AE75BE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AE75BE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1" w:type="dxa"/>
            <w:vMerge/>
          </w:tcPr>
          <w:p w:rsidR="00AE75BE" w:rsidRPr="00B63831" w:rsidRDefault="00AE75BE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77" w:type="dxa"/>
            <w:noWrap/>
          </w:tcPr>
          <w:p w:rsidR="00AE75BE" w:rsidRPr="00B63831" w:rsidRDefault="00AE75BE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 w:rsidR="00AE75BE" w:rsidRPr="00B63831" w:rsidRDefault="00AE75BE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是否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有权限，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无，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有</w:t>
            </w:r>
          </w:p>
        </w:tc>
      </w:tr>
    </w:tbl>
    <w:p w:rsidR="006E76F5" w:rsidRPr="00947E54" w:rsidRDefault="006E76F5" w:rsidP="006E76F5"/>
    <w:p w:rsidR="006E76F5" w:rsidRDefault="00A73746" w:rsidP="006E76F5">
      <w:pPr>
        <w:pStyle w:val="3"/>
      </w:pPr>
      <w:bookmarkStart w:id="51" w:name="_Toc439597441"/>
      <w:r>
        <w:rPr>
          <w:rFonts w:hint="eastAsia"/>
        </w:rPr>
        <w:lastRenderedPageBreak/>
        <w:t>AnnouncementServlet</w:t>
      </w:r>
      <w:r w:rsidR="006E76F5">
        <w:rPr>
          <w:rFonts w:hint="eastAsia"/>
        </w:rPr>
        <w:t>类</w:t>
      </w:r>
      <w:bookmarkEnd w:id="51"/>
    </w:p>
    <w:p w:rsidR="006E76F5" w:rsidRDefault="006E76F5" w:rsidP="006E76F5">
      <w:pPr>
        <w:pStyle w:val="4"/>
      </w:pPr>
      <w:r>
        <w:rPr>
          <w:rFonts w:hint="eastAsia"/>
        </w:rPr>
        <w:t>类图</w:t>
      </w:r>
    </w:p>
    <w:p w:rsidR="006E76F5" w:rsidRPr="006A26A9" w:rsidRDefault="00DA52E8" w:rsidP="006E76F5">
      <w:r>
        <w:rPr>
          <w:rFonts w:hint="eastAsia"/>
        </w:rPr>
        <w:object w:dxaOrig="4680" w:dyaOrig="1905">
          <v:shape id="_x0000_i1060" type="#_x0000_t75" style="width:234.7pt;height:95.4pt" o:ole="">
            <v:imagedata r:id="rId79" o:title=""/>
            <o:lock v:ext="edit" aspectratio="f"/>
          </v:shape>
          <o:OLEObject Type="Embed" ProgID="Visio.Drawing.15" ShapeID="_x0000_i1060" DrawAspect="Content" ObjectID="_1513339985" r:id="rId80"/>
        </w:object>
      </w:r>
    </w:p>
    <w:p w:rsidR="006E76F5" w:rsidRDefault="006E76F5" w:rsidP="006E76F5">
      <w:pPr>
        <w:pStyle w:val="4"/>
      </w:pPr>
      <w:r>
        <w:rPr>
          <w:rFonts w:hint="eastAsia"/>
        </w:rPr>
        <w:t>类说明</w:t>
      </w:r>
    </w:p>
    <w:tbl>
      <w:tblPr>
        <w:tblStyle w:val="1-31"/>
        <w:tblW w:w="8927" w:type="dxa"/>
        <w:tblLayout w:type="fixed"/>
        <w:tblLook w:val="04A0" w:firstRow="1" w:lastRow="0" w:firstColumn="1" w:lastColumn="0" w:noHBand="0" w:noVBand="1"/>
      </w:tblPr>
      <w:tblGrid>
        <w:gridCol w:w="1516"/>
        <w:gridCol w:w="2450"/>
        <w:gridCol w:w="2268"/>
        <w:gridCol w:w="2693"/>
      </w:tblGrid>
      <w:tr w:rsidR="00DA52E8" w:rsidTr="002A78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</w:tcPr>
          <w:p w:rsidR="00DA52E8" w:rsidRDefault="00DA52E8" w:rsidP="002A78E7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Announcement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Servlet</w:t>
            </w:r>
          </w:p>
        </w:tc>
        <w:tc>
          <w:tcPr>
            <w:tcW w:w="2268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</w:tcPr>
          <w:p w:rsidR="00DA52E8" w:rsidRDefault="00DA52E8" w:rsidP="002A78E7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Action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411" w:type="dxa"/>
            <w:gridSpan w:val="3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与通告有关的控制类</w:t>
            </w:r>
          </w:p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7" w:type="dxa"/>
            <w:gridSpan w:val="4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450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693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 xml:space="preserve">　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7" w:type="dxa"/>
            <w:gridSpan w:val="4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 w:val="restart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release</w:t>
            </w:r>
          </w:p>
        </w:tc>
        <w:tc>
          <w:tcPr>
            <w:tcW w:w="2450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961" w:type="dxa"/>
            <w:gridSpan w:val="2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 w:val="restart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delete</w:t>
            </w:r>
          </w:p>
        </w:tc>
        <w:tc>
          <w:tcPr>
            <w:tcW w:w="2450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961" w:type="dxa"/>
            <w:gridSpan w:val="2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auto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shd w:val="clear" w:color="auto" w:fill="auto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 w:val="restart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sellectAll</w:t>
            </w:r>
          </w:p>
        </w:tc>
        <w:tc>
          <w:tcPr>
            <w:tcW w:w="2450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vMerge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4961" w:type="dxa"/>
            <w:gridSpan w:val="2"/>
            <w:shd w:val="clear" w:color="auto" w:fill="E7E6E6" w:themeFill="background2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DA52E8" w:rsidTr="002A78E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:rsidR="00DA52E8" w:rsidRDefault="00DA52E8" w:rsidP="002A78E7"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auto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4961" w:type="dxa"/>
            <w:gridSpan w:val="2"/>
            <w:shd w:val="clear" w:color="auto" w:fill="auto"/>
          </w:tcPr>
          <w:p w:rsidR="00DA52E8" w:rsidRDefault="00DA52E8" w:rsidP="002A78E7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通知的所有信息和内容</w:t>
            </w:r>
          </w:p>
        </w:tc>
      </w:tr>
    </w:tbl>
    <w:p w:rsidR="006E76F5" w:rsidRPr="00DA52E8" w:rsidRDefault="006E76F5" w:rsidP="006E76F5"/>
    <w:p w:rsidR="006E76F5" w:rsidRDefault="006E76F5" w:rsidP="006E76F5">
      <w:pPr>
        <w:pStyle w:val="3"/>
      </w:pPr>
      <w:bookmarkStart w:id="52" w:name="_Toc439597442"/>
      <w:r>
        <w:t>Invest</w:t>
      </w:r>
      <w:r w:rsidR="00A73746">
        <w:t>Servlet</w:t>
      </w:r>
      <w:r>
        <w:rPr>
          <w:rFonts w:hint="eastAsia"/>
        </w:rPr>
        <w:t>类</w:t>
      </w:r>
      <w:bookmarkEnd w:id="52"/>
    </w:p>
    <w:p w:rsidR="006E76F5" w:rsidRDefault="006E76F5" w:rsidP="006E76F5">
      <w:pPr>
        <w:pStyle w:val="4"/>
      </w:pPr>
      <w:r>
        <w:rPr>
          <w:rFonts w:hint="eastAsia"/>
        </w:rPr>
        <w:t>类图</w:t>
      </w:r>
    </w:p>
    <w:p w:rsidR="006E76F5" w:rsidRPr="006A26A9" w:rsidRDefault="00EB05E5" w:rsidP="006E76F5">
      <w:r>
        <w:object w:dxaOrig="3721" w:dyaOrig="1890">
          <v:shape id="_x0000_i1061" type="#_x0000_t75" style="width:186.1pt;height:94.45pt" o:ole="">
            <v:imagedata r:id="rId81" o:title=""/>
          </v:shape>
          <o:OLEObject Type="Embed" ProgID="Visio.Drawing.15" ShapeID="_x0000_i1061" DrawAspect="Content" ObjectID="_1513339986" r:id="rId82"/>
        </w:object>
      </w:r>
    </w:p>
    <w:p w:rsidR="006E76F5" w:rsidRDefault="006E76F5" w:rsidP="006E76F5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8784" w:type="dxa"/>
        <w:tblLook w:val="04A0" w:firstRow="1" w:lastRow="0" w:firstColumn="1" w:lastColumn="0" w:noHBand="0" w:noVBand="1"/>
      </w:tblPr>
      <w:tblGrid>
        <w:gridCol w:w="2631"/>
        <w:gridCol w:w="2450"/>
        <w:gridCol w:w="1581"/>
        <w:gridCol w:w="2122"/>
      </w:tblGrid>
      <w:tr w:rsidR="00EB05E5" w:rsidRPr="00B63831" w:rsidTr="006568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EE3C4A">
              <w:rPr>
                <w:rFonts w:hAnsi="宋体" w:cs="宋体"/>
                <w:b w:val="0"/>
                <w:color w:val="000000"/>
                <w:sz w:val="21"/>
                <w:szCs w:val="22"/>
              </w:rPr>
              <w:t>InvestServlet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Action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3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与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调查期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动作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4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lastRenderedPageBreak/>
              <w:t>类属性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noWrap/>
          </w:tcPr>
          <w:p w:rsidR="00EB05E5" w:rsidRPr="00E01505" w:rsidRDefault="00EB05E5" w:rsidP="006568EF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E01505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122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4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noWrap/>
            <w:vAlign w:val="center"/>
            <w:hideMark/>
          </w:tcPr>
          <w:p w:rsidR="00EB05E5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c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r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eate</w:t>
            </w:r>
          </w:p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新增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上报时限</w:t>
            </w: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3703" w:type="dxa"/>
            <w:gridSpan w:val="2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vAlign w:val="center"/>
          </w:tcPr>
          <w:p w:rsidR="00EB05E5" w:rsidRDefault="00EB05E5" w:rsidP="00EB05E5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get</w:t>
            </w:r>
          </w:p>
          <w:p w:rsidR="00EB05E5" w:rsidRPr="00B63831" w:rsidRDefault="00EB05E5" w:rsidP="00EB05E5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获取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调查期</w:t>
            </w:r>
          </w:p>
        </w:tc>
        <w:tc>
          <w:tcPr>
            <w:tcW w:w="2450" w:type="dxa"/>
            <w:noWrap/>
          </w:tcPr>
          <w:p w:rsidR="00EB05E5" w:rsidRPr="00B63831" w:rsidRDefault="00EB05E5" w:rsidP="00EB05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 w:rsidR="00EB05E5" w:rsidRPr="00B63831" w:rsidRDefault="00EB05E5" w:rsidP="00EB05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</w:tcPr>
          <w:p w:rsidR="00EB05E5" w:rsidRPr="00B63831" w:rsidRDefault="00EB05E5" w:rsidP="00EB05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noWrap/>
            <w:vAlign w:val="center"/>
            <w:hideMark/>
          </w:tcPr>
          <w:p w:rsidR="00EB05E5" w:rsidRDefault="00EB05E5" w:rsidP="00EB05E5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change</w:t>
            </w:r>
          </w:p>
          <w:p w:rsidR="00EB05E5" w:rsidRPr="00B63831" w:rsidRDefault="00EB05E5" w:rsidP="00EB05E5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修改</w:t>
            </w: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调查期</w:t>
            </w:r>
          </w:p>
        </w:tc>
        <w:tc>
          <w:tcPr>
            <w:tcW w:w="2450" w:type="dxa"/>
            <w:noWrap/>
          </w:tcPr>
          <w:p w:rsidR="00EB05E5" w:rsidRPr="00B63831" w:rsidRDefault="00EB05E5" w:rsidP="00EB05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 w:rsidR="00EB05E5" w:rsidRPr="00B63831" w:rsidRDefault="00EB05E5" w:rsidP="00EB05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 w:rsidR="00EB05E5" w:rsidRPr="00B63831" w:rsidRDefault="00EB05E5" w:rsidP="00EB05E5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3703" w:type="dxa"/>
            <w:gridSpan w:val="2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</w:tbl>
    <w:p w:rsidR="006E76F5" w:rsidRDefault="006E76F5" w:rsidP="006E76F5"/>
    <w:p w:rsidR="006E76F5" w:rsidRDefault="00A73746" w:rsidP="006E76F5">
      <w:pPr>
        <w:pStyle w:val="3"/>
      </w:pPr>
      <w:bookmarkStart w:id="53" w:name="_Toc439597443"/>
      <w:r>
        <w:rPr>
          <w:rFonts w:hint="eastAsia"/>
        </w:rPr>
        <w:t>System</w:t>
      </w:r>
      <w:r w:rsidR="006E76F5">
        <w:t>Monitor</w:t>
      </w:r>
      <w:r>
        <w:t>Servlet</w:t>
      </w:r>
      <w:r w:rsidR="006E76F5">
        <w:rPr>
          <w:rFonts w:hint="eastAsia"/>
        </w:rPr>
        <w:t>类</w:t>
      </w:r>
      <w:bookmarkEnd w:id="53"/>
    </w:p>
    <w:p w:rsidR="006E76F5" w:rsidRDefault="006E76F5" w:rsidP="006E76F5">
      <w:pPr>
        <w:pStyle w:val="4"/>
      </w:pPr>
      <w:r>
        <w:rPr>
          <w:rFonts w:hint="eastAsia"/>
        </w:rPr>
        <w:t>类图</w:t>
      </w:r>
    </w:p>
    <w:p w:rsidR="006E76F5" w:rsidRPr="006A26A9" w:rsidRDefault="00EB05E5" w:rsidP="006E76F5">
      <w:r>
        <w:object w:dxaOrig="6270" w:dyaOrig="1635">
          <v:shape id="_x0000_i1062" type="#_x0000_t75" style="width:313.25pt;height:82.3pt" o:ole="">
            <v:imagedata r:id="rId83" o:title=""/>
          </v:shape>
          <o:OLEObject Type="Embed" ProgID="Visio.Drawing.15" ShapeID="_x0000_i1062" DrawAspect="Content" ObjectID="_1513339987" r:id="rId84"/>
        </w:object>
      </w:r>
    </w:p>
    <w:p w:rsidR="006E76F5" w:rsidRDefault="006E76F5" w:rsidP="006E76F5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8784" w:type="dxa"/>
        <w:tblLook w:val="04A0" w:firstRow="1" w:lastRow="0" w:firstColumn="1" w:lastColumn="0" w:noHBand="0" w:noVBand="1"/>
      </w:tblPr>
      <w:tblGrid>
        <w:gridCol w:w="2631"/>
        <w:gridCol w:w="2450"/>
        <w:gridCol w:w="1581"/>
        <w:gridCol w:w="2122"/>
      </w:tblGrid>
      <w:tr w:rsidR="00EB05E5" w:rsidRPr="00B63831" w:rsidTr="006568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E01505">
              <w:rPr>
                <w:rFonts w:hAnsi="宋体" w:cs="宋体"/>
                <w:b w:val="0"/>
                <w:color w:val="000000"/>
                <w:sz w:val="21"/>
                <w:szCs w:val="22"/>
              </w:rPr>
              <w:t>SystemMonitorServlet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Action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3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与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系统状态和配置信息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有关的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动作</w:t>
            </w: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4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noWrap/>
          </w:tcPr>
          <w:p w:rsidR="00EB05E5" w:rsidRPr="00E01505" w:rsidRDefault="00EB05E5" w:rsidP="006568EF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E01505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122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4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noWrap/>
            <w:vAlign w:val="center"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4393F">
              <w:rPr>
                <w:rFonts w:hAnsi="宋体" w:cs="宋体"/>
                <w:b w:val="0"/>
                <w:color w:val="000000"/>
                <w:sz w:val="21"/>
                <w:szCs w:val="22"/>
              </w:rPr>
              <w:t>getSystemState</w:t>
            </w:r>
          </w:p>
        </w:tc>
        <w:tc>
          <w:tcPr>
            <w:tcW w:w="2450" w:type="dxa"/>
            <w:noWrap/>
          </w:tcPr>
          <w:p w:rsidR="00EB05E5" w:rsidRPr="00B63831" w:rsidRDefault="006568EF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3703" w:type="dxa"/>
            <w:gridSpan w:val="2"/>
            <w:shd w:val="clear" w:color="auto" w:fill="E7E6E6" w:themeFill="background2"/>
            <w:noWrap/>
            <w:hideMark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6568EF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hideMark/>
          </w:tcPr>
          <w:p w:rsidR="006568EF" w:rsidRPr="00B63831" w:rsidRDefault="006568EF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6568EF" w:rsidRPr="00B63831" w:rsidRDefault="006568EF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  <w:hideMark/>
          </w:tcPr>
          <w:p w:rsidR="006568EF" w:rsidRPr="00B63831" w:rsidRDefault="006568EF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 w:val="restart"/>
            <w:vAlign w:val="center"/>
          </w:tcPr>
          <w:p w:rsidR="00EB05E5" w:rsidRPr="00B63831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44393F">
              <w:rPr>
                <w:rFonts w:hAnsi="宋体" w:cs="宋体"/>
                <w:b w:val="0"/>
                <w:color w:val="000000"/>
                <w:sz w:val="21"/>
                <w:szCs w:val="22"/>
              </w:rPr>
              <w:t>updateSystemConfig</w:t>
            </w:r>
          </w:p>
        </w:tc>
        <w:tc>
          <w:tcPr>
            <w:tcW w:w="2450" w:type="dxa"/>
            <w:noWrap/>
          </w:tcPr>
          <w:p w:rsidR="00EB05E5" w:rsidRPr="00B63831" w:rsidRDefault="006568EF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4C721A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EB05E5" w:rsidRPr="00B63831" w:rsidTr="006568EF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1" w:type="dxa"/>
            <w:vMerge/>
            <w:vAlign w:val="center"/>
          </w:tcPr>
          <w:p w:rsidR="00EB05E5" w:rsidRPr="004C721A" w:rsidRDefault="00EB05E5" w:rsidP="006568EF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EB05E5" w:rsidRPr="00B63831" w:rsidRDefault="00EB05E5" w:rsidP="006568EF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 w:rsidR="00EB05E5" w:rsidRPr="00B63831" w:rsidRDefault="00EB05E5" w:rsidP="006568EF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成功与否</w:t>
            </w:r>
          </w:p>
        </w:tc>
      </w:tr>
    </w:tbl>
    <w:p w:rsidR="002574A8" w:rsidRDefault="002574A8" w:rsidP="002574A8"/>
    <w:p w:rsidR="002574A8" w:rsidRDefault="002574A8" w:rsidP="002574A8">
      <w:pPr>
        <w:pStyle w:val="2"/>
      </w:pPr>
      <w:bookmarkStart w:id="54" w:name="_Toc439597444"/>
      <w:r>
        <w:rPr>
          <w:rFonts w:hint="eastAsia"/>
        </w:rPr>
        <w:lastRenderedPageBreak/>
        <w:t>工具</w:t>
      </w:r>
      <w:r>
        <w:t>包</w:t>
      </w:r>
      <w:r>
        <w:rPr>
          <w:rFonts w:hint="eastAsia"/>
        </w:rPr>
        <w:t>(</w:t>
      </w:r>
      <w:r>
        <w:t>TO0L</w:t>
      </w:r>
      <w:r>
        <w:rPr>
          <w:rFonts w:hint="eastAsia"/>
        </w:rPr>
        <w:t>)</w:t>
      </w:r>
      <w:bookmarkEnd w:id="54"/>
    </w:p>
    <w:p w:rsidR="006A494C" w:rsidRDefault="00574C5A" w:rsidP="00574C5A">
      <w:pPr>
        <w:pStyle w:val="3"/>
      </w:pPr>
      <w:bookmarkStart w:id="55" w:name="_Toc439597445"/>
      <w:r>
        <w:rPr>
          <w:rFonts w:hint="eastAsia"/>
        </w:rPr>
        <w:t>Page</w:t>
      </w:r>
      <w:r>
        <w:t>Model</w:t>
      </w:r>
      <w:r>
        <w:rPr>
          <w:rFonts w:hint="eastAsia"/>
        </w:rPr>
        <w:t>类</w:t>
      </w:r>
      <w:bookmarkEnd w:id="55"/>
    </w:p>
    <w:p w:rsidR="00574C5A" w:rsidRPr="00574C5A" w:rsidRDefault="00574C5A" w:rsidP="00574C5A">
      <w:pPr>
        <w:pStyle w:val="4"/>
      </w:pPr>
      <w:r>
        <w:rPr>
          <w:rFonts w:hint="eastAsia"/>
        </w:rPr>
        <w:t>类图</w:t>
      </w:r>
    </w:p>
    <w:p w:rsidR="00574C5A" w:rsidRDefault="00574C5A" w:rsidP="00574C5A">
      <w:r>
        <w:object w:dxaOrig="3721" w:dyaOrig="3226">
          <v:shape id="_x0000_i1063" type="#_x0000_t75" style="width:186.1pt;height:161.75pt" o:ole="">
            <v:imagedata r:id="rId85" o:title=""/>
          </v:shape>
          <o:OLEObject Type="Embed" ProgID="Visio.Drawing.15" ShapeID="_x0000_i1063" DrawAspect="Content" ObjectID="_1513339988" r:id="rId86"/>
        </w:object>
      </w:r>
    </w:p>
    <w:p w:rsidR="00574C5A" w:rsidRDefault="00574C5A" w:rsidP="00574C5A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8889" w:type="dxa"/>
        <w:tblLook w:val="04A0" w:firstRow="1" w:lastRow="0" w:firstColumn="1" w:lastColumn="0" w:noHBand="0" w:noVBand="1"/>
      </w:tblPr>
      <w:tblGrid>
        <w:gridCol w:w="2736"/>
        <w:gridCol w:w="2450"/>
        <w:gridCol w:w="1581"/>
        <w:gridCol w:w="270"/>
        <w:gridCol w:w="1852"/>
      </w:tblGrid>
      <w:tr w:rsidR="00574C5A" w:rsidRPr="00B63831" w:rsidTr="00840B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PageModel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gridSpan w:val="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Tool</w:t>
            </w:r>
          </w:p>
        </w:tc>
      </w:tr>
      <w:tr w:rsidR="00574C5A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4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自定义分页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组件</w:t>
            </w:r>
          </w:p>
        </w:tc>
      </w:tr>
      <w:tr w:rsidR="00574C5A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9" w:type="dxa"/>
            <w:gridSpan w:val="5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574C5A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574C5A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noWrap/>
          </w:tcPr>
          <w:p w:rsidR="00574C5A" w:rsidRPr="00E01505" w:rsidRDefault="00AB3A6D" w:rsidP="00831346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currPage</w:t>
            </w:r>
          </w:p>
        </w:tc>
        <w:tc>
          <w:tcPr>
            <w:tcW w:w="2450" w:type="dxa"/>
            <w:noWrap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1581" w:type="dxa"/>
            <w:noWrap/>
          </w:tcPr>
          <w:p w:rsidR="00574C5A" w:rsidRPr="00B63831" w:rsidRDefault="00AB3A6D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当前页</w:t>
            </w:r>
          </w:p>
        </w:tc>
        <w:tc>
          <w:tcPr>
            <w:tcW w:w="2122" w:type="dxa"/>
            <w:gridSpan w:val="2"/>
            <w:noWrap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B3A6D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noWrap/>
          </w:tcPr>
          <w:p w:rsidR="00AB3A6D" w:rsidRPr="00E01505" w:rsidRDefault="00AB3A6D" w:rsidP="00831346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totalRecords</w:t>
            </w:r>
          </w:p>
        </w:tc>
        <w:tc>
          <w:tcPr>
            <w:tcW w:w="2450" w:type="dxa"/>
            <w:noWrap/>
          </w:tcPr>
          <w:p w:rsidR="00AB3A6D" w:rsidRDefault="00AB3A6D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nt</w:t>
            </w:r>
          </w:p>
        </w:tc>
        <w:tc>
          <w:tcPr>
            <w:tcW w:w="1581" w:type="dxa"/>
            <w:noWrap/>
          </w:tcPr>
          <w:p w:rsidR="00AB3A6D" w:rsidRDefault="00AB3A6D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总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记录数</w:t>
            </w:r>
          </w:p>
        </w:tc>
        <w:tc>
          <w:tcPr>
            <w:tcW w:w="2122" w:type="dxa"/>
            <w:gridSpan w:val="2"/>
            <w:noWrap/>
          </w:tcPr>
          <w:p w:rsidR="00AB3A6D" w:rsidRPr="00B63831" w:rsidRDefault="00AB3A6D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B3A6D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noWrap/>
          </w:tcPr>
          <w:p w:rsidR="00AB3A6D" w:rsidRPr="00E01505" w:rsidRDefault="00AB3A6D" w:rsidP="00831346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l</w:t>
            </w: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ist</w:t>
            </w:r>
          </w:p>
        </w:tc>
        <w:tc>
          <w:tcPr>
            <w:tcW w:w="2450" w:type="dxa"/>
            <w:noWrap/>
          </w:tcPr>
          <w:p w:rsidR="00AB3A6D" w:rsidRDefault="00AB3A6D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List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&lt;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?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&gt;</w:t>
            </w:r>
          </w:p>
        </w:tc>
        <w:tc>
          <w:tcPr>
            <w:tcW w:w="1581" w:type="dxa"/>
            <w:noWrap/>
          </w:tcPr>
          <w:p w:rsidR="00AB3A6D" w:rsidRDefault="00AB3A6D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结果集</w:t>
            </w:r>
          </w:p>
        </w:tc>
        <w:tc>
          <w:tcPr>
            <w:tcW w:w="2122" w:type="dxa"/>
            <w:gridSpan w:val="2"/>
            <w:noWrap/>
          </w:tcPr>
          <w:p w:rsidR="00AB3A6D" w:rsidRPr="00B63831" w:rsidRDefault="00AB3A6D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AB3A6D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noWrap/>
          </w:tcPr>
          <w:p w:rsidR="00AB3A6D" w:rsidRPr="00E01505" w:rsidRDefault="00AB3A6D" w:rsidP="00831346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pageSize</w:t>
            </w:r>
          </w:p>
        </w:tc>
        <w:tc>
          <w:tcPr>
            <w:tcW w:w="2450" w:type="dxa"/>
            <w:noWrap/>
          </w:tcPr>
          <w:p w:rsidR="00AB3A6D" w:rsidRDefault="00AB3A6D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1581" w:type="dxa"/>
            <w:noWrap/>
          </w:tcPr>
          <w:p w:rsidR="00AB3A6D" w:rsidRDefault="00AB3A6D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每页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记录数</w:t>
            </w:r>
          </w:p>
        </w:tc>
        <w:tc>
          <w:tcPr>
            <w:tcW w:w="2122" w:type="dxa"/>
            <w:gridSpan w:val="2"/>
            <w:noWrap/>
          </w:tcPr>
          <w:p w:rsidR="00AB3A6D" w:rsidRPr="00B63831" w:rsidRDefault="00AB3A6D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574C5A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89" w:type="dxa"/>
            <w:gridSpan w:val="5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574C5A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574C5A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noWrap/>
            <w:vAlign w:val="center"/>
            <w:hideMark/>
          </w:tcPr>
          <w:p w:rsidR="00574C5A" w:rsidRPr="00B63831" w:rsidRDefault="00840B94" w:rsidP="00831346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840B94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+getTotalPage():int //获取总页数</w:t>
            </w:r>
          </w:p>
        </w:tc>
        <w:tc>
          <w:tcPr>
            <w:tcW w:w="2450" w:type="dxa"/>
            <w:noWrap/>
          </w:tcPr>
          <w:p w:rsidR="00574C5A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581" w:type="dxa"/>
            <w:noWrap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574C5A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/>
            <w:hideMark/>
          </w:tcPr>
          <w:p w:rsidR="00574C5A" w:rsidRPr="00B63831" w:rsidRDefault="00574C5A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3703" w:type="dxa"/>
            <w:gridSpan w:val="3"/>
            <w:shd w:val="clear" w:color="auto" w:fill="E7E6E6" w:themeFill="background2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574C5A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/>
            <w:hideMark/>
          </w:tcPr>
          <w:p w:rsidR="00574C5A" w:rsidRPr="00B63831" w:rsidRDefault="00574C5A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  <w:hideMark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  <w:hideMark/>
          </w:tcPr>
          <w:p w:rsidR="00574C5A" w:rsidRPr="00B63831" w:rsidRDefault="002A087B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总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页数</w:t>
            </w:r>
          </w:p>
        </w:tc>
      </w:tr>
      <w:tr w:rsidR="00574C5A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shd w:val="clear" w:color="auto" w:fill="E7E6E6" w:themeFill="background2"/>
          </w:tcPr>
          <w:p w:rsidR="00574C5A" w:rsidRPr="00B63831" w:rsidRDefault="00574C5A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574C5A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vAlign w:val="center"/>
          </w:tcPr>
          <w:p w:rsidR="00574C5A" w:rsidRPr="00B63831" w:rsidRDefault="00840B94" w:rsidP="00831346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840B94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+getFirstPage:int //获取第一页</w:t>
            </w:r>
          </w:p>
        </w:tc>
        <w:tc>
          <w:tcPr>
            <w:tcW w:w="2450" w:type="dxa"/>
            <w:noWrap/>
          </w:tcPr>
          <w:p w:rsidR="00574C5A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581" w:type="dxa"/>
            <w:noWrap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574C5A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/>
            <w:vAlign w:val="center"/>
          </w:tcPr>
          <w:p w:rsidR="00574C5A" w:rsidRPr="004C721A" w:rsidRDefault="00574C5A" w:rsidP="00831346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 w:rsidR="00574C5A" w:rsidRPr="00B63831" w:rsidRDefault="00574C5A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574C5A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/>
            <w:vAlign w:val="center"/>
          </w:tcPr>
          <w:p w:rsidR="00574C5A" w:rsidRPr="004C721A" w:rsidRDefault="00574C5A" w:rsidP="00831346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574C5A" w:rsidRPr="00B63831" w:rsidRDefault="00574C5A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 w:rsidR="00574C5A" w:rsidRPr="00B63831" w:rsidRDefault="002A087B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1</w:t>
            </w:r>
          </w:p>
        </w:tc>
      </w:tr>
      <w:tr w:rsidR="00840B94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shd w:val="clear" w:color="auto" w:fill="E7E6E6" w:themeFill="background2"/>
          </w:tcPr>
          <w:p w:rsidR="00840B94" w:rsidRPr="00B63831" w:rsidRDefault="00840B94" w:rsidP="00840B94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840B94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vAlign w:val="center"/>
          </w:tcPr>
          <w:p w:rsidR="00840B94" w:rsidRPr="00B63831" w:rsidRDefault="00840B94" w:rsidP="00840B94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840B94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+getLastPage():int//获取最后一页</w:t>
            </w:r>
          </w:p>
        </w:tc>
        <w:tc>
          <w:tcPr>
            <w:tcW w:w="2450" w:type="dxa"/>
            <w:noWrap/>
          </w:tcPr>
          <w:p w:rsidR="00840B94" w:rsidRPr="00B63831" w:rsidRDefault="002A087B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851" w:type="dxa"/>
            <w:gridSpan w:val="2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2" w:type="dxa"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840B94" w:rsidRPr="00B63831" w:rsidTr="0083134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/>
            <w:vAlign w:val="center"/>
          </w:tcPr>
          <w:p w:rsidR="00840B94" w:rsidRPr="004C721A" w:rsidRDefault="00840B94" w:rsidP="00840B9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 w:rsidR="00840B94" w:rsidRPr="00B63831" w:rsidRDefault="00840B94" w:rsidP="00840B94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840B94" w:rsidRPr="00B63831" w:rsidTr="0083134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/>
            <w:vAlign w:val="center"/>
          </w:tcPr>
          <w:p w:rsidR="00840B94" w:rsidRPr="004C721A" w:rsidRDefault="00840B94" w:rsidP="00840B9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 w:rsidR="00840B94" w:rsidRPr="00B63831" w:rsidRDefault="002A087B" w:rsidP="00840B94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最后一页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页码</w:t>
            </w:r>
          </w:p>
        </w:tc>
      </w:tr>
      <w:tr w:rsidR="00840B94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shd w:val="clear" w:color="auto" w:fill="E7E6E6" w:themeFill="background2"/>
          </w:tcPr>
          <w:p w:rsidR="00840B94" w:rsidRPr="00B63831" w:rsidRDefault="00840B94" w:rsidP="00840B94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840B94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vAlign w:val="center"/>
          </w:tcPr>
          <w:p w:rsidR="00840B94" w:rsidRPr="00B63831" w:rsidRDefault="00840B94" w:rsidP="00840B94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840B94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+getPreviousPage():int//获取前一页</w:t>
            </w:r>
          </w:p>
        </w:tc>
        <w:tc>
          <w:tcPr>
            <w:tcW w:w="2450" w:type="dxa"/>
            <w:noWrap/>
          </w:tcPr>
          <w:p w:rsidR="00840B94" w:rsidRPr="00B63831" w:rsidRDefault="002A087B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851" w:type="dxa"/>
            <w:gridSpan w:val="2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2" w:type="dxa"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840B94" w:rsidRPr="00B63831" w:rsidTr="0083134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/>
            <w:vAlign w:val="center"/>
          </w:tcPr>
          <w:p w:rsidR="00840B94" w:rsidRPr="004C721A" w:rsidRDefault="00840B94" w:rsidP="00840B9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3703" w:type="dxa"/>
            <w:gridSpan w:val="3"/>
            <w:noWrap/>
          </w:tcPr>
          <w:p w:rsidR="00840B94" w:rsidRPr="00B63831" w:rsidRDefault="00840B94" w:rsidP="00840B94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840B94" w:rsidRPr="00B63831" w:rsidTr="0083134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/>
            <w:vAlign w:val="center"/>
          </w:tcPr>
          <w:p w:rsidR="00840B94" w:rsidRPr="004C721A" w:rsidRDefault="00840B94" w:rsidP="00840B9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 w:rsidR="00840B94" w:rsidRPr="00B63831" w:rsidRDefault="002A087B" w:rsidP="00840B94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前一页页码</w:t>
            </w:r>
          </w:p>
        </w:tc>
      </w:tr>
      <w:tr w:rsidR="00840B94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shd w:val="clear" w:color="auto" w:fill="E7E6E6" w:themeFill="background2"/>
          </w:tcPr>
          <w:p w:rsidR="00840B94" w:rsidRPr="00B63831" w:rsidRDefault="00840B94" w:rsidP="00840B94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840B94" w:rsidRPr="00B63831" w:rsidTr="00840B9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vAlign w:val="center"/>
          </w:tcPr>
          <w:p w:rsidR="00840B94" w:rsidRPr="00B63831" w:rsidRDefault="00840B94" w:rsidP="00840B94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840B94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+getNextPage();int//获取后一页</w:t>
            </w:r>
          </w:p>
        </w:tc>
        <w:tc>
          <w:tcPr>
            <w:tcW w:w="2450" w:type="dxa"/>
            <w:noWrap/>
          </w:tcPr>
          <w:p w:rsidR="00840B94" w:rsidRPr="00B63831" w:rsidRDefault="002A087B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851" w:type="dxa"/>
            <w:gridSpan w:val="2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2" w:type="dxa"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840B94" w:rsidRPr="00B63831" w:rsidTr="0083134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/>
            <w:vAlign w:val="center"/>
          </w:tcPr>
          <w:p w:rsidR="00840B94" w:rsidRPr="004C721A" w:rsidRDefault="00840B94" w:rsidP="00840B9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 w:rsidR="00840B94" w:rsidRPr="00B63831" w:rsidRDefault="00840B94" w:rsidP="00840B94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840B94" w:rsidRPr="00B63831" w:rsidTr="0083134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/>
            <w:vAlign w:val="center"/>
          </w:tcPr>
          <w:p w:rsidR="00840B94" w:rsidRPr="004C721A" w:rsidRDefault="00840B94" w:rsidP="00840B94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 w:rsidR="00840B94" w:rsidRPr="00B63831" w:rsidRDefault="00840B94" w:rsidP="00840B94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 w:rsidR="00840B94" w:rsidRPr="00B63831" w:rsidRDefault="002A087B" w:rsidP="00840B94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后一页页码</w:t>
            </w:r>
          </w:p>
        </w:tc>
      </w:tr>
    </w:tbl>
    <w:p w:rsidR="00574C5A" w:rsidRDefault="00574C5A" w:rsidP="00574C5A"/>
    <w:p w:rsidR="002A087B" w:rsidRDefault="002A087B" w:rsidP="002A087B">
      <w:pPr>
        <w:pStyle w:val="3"/>
      </w:pPr>
      <w:bookmarkStart w:id="56" w:name="_Toc439597446"/>
      <w:r>
        <w:rPr>
          <w:rFonts w:hint="eastAsia"/>
        </w:rPr>
        <w:t>Hi</w:t>
      </w:r>
      <w:r>
        <w:t>bernateUtil</w:t>
      </w:r>
      <w:r>
        <w:rPr>
          <w:rFonts w:hint="eastAsia"/>
        </w:rPr>
        <w:t>类</w:t>
      </w:r>
      <w:bookmarkEnd w:id="56"/>
    </w:p>
    <w:p w:rsidR="002A087B" w:rsidRDefault="002A087B" w:rsidP="002A087B">
      <w:pPr>
        <w:pStyle w:val="4"/>
      </w:pPr>
      <w:r>
        <w:rPr>
          <w:rFonts w:hint="eastAsia"/>
        </w:rPr>
        <w:t>类图</w:t>
      </w:r>
    </w:p>
    <w:p w:rsidR="002A087B" w:rsidRPr="002A087B" w:rsidRDefault="002A087B" w:rsidP="002A087B">
      <w:r>
        <w:object w:dxaOrig="8460" w:dyaOrig="2610">
          <v:shape id="_x0000_i1064" type="#_x0000_t75" style="width:422.65pt;height:130.9pt" o:ole="">
            <v:imagedata r:id="rId87" o:title=""/>
          </v:shape>
          <o:OLEObject Type="Embed" ProgID="Visio.Drawing.15" ShapeID="_x0000_i1064" DrawAspect="Content" ObjectID="_1513339989" r:id="rId88"/>
        </w:object>
      </w:r>
    </w:p>
    <w:p w:rsidR="002A087B" w:rsidRDefault="002A087B" w:rsidP="002A087B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9350" w:type="dxa"/>
        <w:tblLook w:val="04A0" w:firstRow="1" w:lastRow="0" w:firstColumn="1" w:lastColumn="0" w:noHBand="0" w:noVBand="1"/>
      </w:tblPr>
      <w:tblGrid>
        <w:gridCol w:w="3898"/>
        <w:gridCol w:w="2154"/>
        <w:gridCol w:w="1476"/>
        <w:gridCol w:w="260"/>
        <w:gridCol w:w="1562"/>
      </w:tblGrid>
      <w:tr w:rsidR="002A087B" w:rsidRPr="00B63831" w:rsidTr="008448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07" w:type="dxa"/>
            <w:noWrap/>
            <w:hideMark/>
          </w:tcPr>
          <w:p w:rsidR="002A087B" w:rsidRPr="00B63831" w:rsidRDefault="00844882" w:rsidP="0083134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HabernateUtil</w:t>
            </w:r>
          </w:p>
        </w:tc>
        <w:tc>
          <w:tcPr>
            <w:tcW w:w="1433" w:type="dxa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38" w:type="dxa"/>
            <w:gridSpan w:val="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Tool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5578" w:type="dxa"/>
            <w:gridSpan w:val="4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Hiber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nate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初始化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类，</w:t>
            </w:r>
            <w:r w:rsidR="00A671FF" w:rsidRPr="00A671FF">
              <w:rPr>
                <w:rFonts w:hAnsi="宋体" w:cs="宋体" w:hint="eastAsia"/>
                <w:color w:val="000000"/>
                <w:sz w:val="21"/>
                <w:szCs w:val="22"/>
              </w:rPr>
              <w:t>用于获取Session、SessionFactory 及关闭Session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5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类属性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207" w:type="dxa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433" w:type="dxa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1938" w:type="dxa"/>
            <w:gridSpan w:val="2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备注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noWrap/>
          </w:tcPr>
          <w:p w:rsidR="002A087B" w:rsidRPr="00E01505" w:rsidRDefault="00A671FF" w:rsidP="00831346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factory</w:t>
            </w:r>
          </w:p>
        </w:tc>
        <w:tc>
          <w:tcPr>
            <w:tcW w:w="2207" w:type="dxa"/>
            <w:noWrap/>
          </w:tcPr>
          <w:p w:rsidR="002A087B" w:rsidRPr="00B63831" w:rsidRDefault="00A671FF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SessionFactory</w:t>
            </w:r>
          </w:p>
        </w:tc>
        <w:tc>
          <w:tcPr>
            <w:tcW w:w="1433" w:type="dxa"/>
            <w:noWrap/>
          </w:tcPr>
          <w:p w:rsidR="002A087B" w:rsidRPr="00B63831" w:rsidRDefault="00A671FF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S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ession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工厂</w:t>
            </w:r>
          </w:p>
        </w:tc>
        <w:tc>
          <w:tcPr>
            <w:tcW w:w="1938" w:type="dxa"/>
            <w:gridSpan w:val="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noWrap/>
          </w:tcPr>
          <w:p w:rsidR="002A087B" w:rsidRPr="00E01505" w:rsidRDefault="00A671FF" w:rsidP="00831346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threadLocal</w:t>
            </w:r>
          </w:p>
        </w:tc>
        <w:tc>
          <w:tcPr>
            <w:tcW w:w="2207" w:type="dxa"/>
            <w:noWrap/>
          </w:tcPr>
          <w:p w:rsidR="002A087B" w:rsidRDefault="00A671FF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ThreadLocal&lt;Session&gt;</w:t>
            </w:r>
          </w:p>
        </w:tc>
        <w:tc>
          <w:tcPr>
            <w:tcW w:w="1433" w:type="dxa"/>
            <w:noWrap/>
          </w:tcPr>
          <w:p w:rsidR="002A087B" w:rsidRDefault="00A671FF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ThreadLocal</w:t>
            </w:r>
          </w:p>
        </w:tc>
        <w:tc>
          <w:tcPr>
            <w:tcW w:w="1938" w:type="dxa"/>
            <w:gridSpan w:val="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noWrap/>
          </w:tcPr>
          <w:p w:rsidR="002A087B" w:rsidRPr="00E01505" w:rsidRDefault="00A671FF" w:rsidP="00831346">
            <w:pPr>
              <w:widowControl/>
              <w:spacing w:line="240" w:lineRule="auto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cfg</w:t>
            </w:r>
          </w:p>
        </w:tc>
        <w:tc>
          <w:tcPr>
            <w:tcW w:w="2207" w:type="dxa"/>
            <w:noWrap/>
          </w:tcPr>
          <w:p w:rsidR="002A087B" w:rsidRDefault="00A671FF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Configuration</w:t>
            </w:r>
          </w:p>
        </w:tc>
        <w:tc>
          <w:tcPr>
            <w:tcW w:w="1433" w:type="dxa"/>
            <w:noWrap/>
          </w:tcPr>
          <w:p w:rsidR="002A087B" w:rsidRDefault="00A671FF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Configuration</w:t>
            </w:r>
          </w:p>
        </w:tc>
        <w:tc>
          <w:tcPr>
            <w:tcW w:w="1938" w:type="dxa"/>
            <w:gridSpan w:val="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5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07" w:type="dxa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433" w:type="dxa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38" w:type="dxa"/>
            <w:gridSpan w:val="2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vMerge w:val="restart"/>
            <w:noWrap/>
            <w:vAlign w:val="center"/>
            <w:hideMark/>
          </w:tcPr>
          <w:p w:rsidR="002A087B" w:rsidRPr="00B63831" w:rsidRDefault="00844882" w:rsidP="00831346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844882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+getSession():Session;//获取session对象</w:t>
            </w:r>
          </w:p>
        </w:tc>
        <w:tc>
          <w:tcPr>
            <w:tcW w:w="2207" w:type="dxa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433" w:type="dxa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938" w:type="dxa"/>
            <w:gridSpan w:val="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vMerge/>
            <w:hideMark/>
          </w:tcPr>
          <w:p w:rsidR="002A087B" w:rsidRPr="00B63831" w:rsidRDefault="002A087B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3371" w:type="dxa"/>
            <w:gridSpan w:val="3"/>
            <w:shd w:val="clear" w:color="auto" w:fill="E7E6E6" w:themeFill="background2"/>
            <w:noWrap/>
            <w:hideMark/>
          </w:tcPr>
          <w:p w:rsidR="002A087B" w:rsidRPr="00B63831" w:rsidRDefault="002A087B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vMerge/>
            <w:hideMark/>
          </w:tcPr>
          <w:p w:rsidR="002A087B" w:rsidRPr="00B63831" w:rsidRDefault="002A087B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  <w:hideMark/>
          </w:tcPr>
          <w:p w:rsidR="002A087B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Session</w:t>
            </w:r>
          </w:p>
        </w:tc>
        <w:tc>
          <w:tcPr>
            <w:tcW w:w="3371" w:type="dxa"/>
            <w:gridSpan w:val="3"/>
            <w:noWrap/>
            <w:hideMark/>
          </w:tcPr>
          <w:p w:rsidR="002A087B" w:rsidRPr="00B63831" w:rsidRDefault="00844882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ession对象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shd w:val="clear" w:color="auto" w:fill="E7E6E6" w:themeFill="background2"/>
          </w:tcPr>
          <w:p w:rsidR="002A087B" w:rsidRPr="00B63831" w:rsidRDefault="002A087B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07" w:type="dxa"/>
            <w:shd w:val="clear" w:color="auto" w:fill="E7E6E6" w:themeFill="background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433" w:type="dxa"/>
            <w:shd w:val="clear" w:color="auto" w:fill="E7E6E6" w:themeFill="background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38" w:type="dxa"/>
            <w:gridSpan w:val="2"/>
            <w:shd w:val="clear" w:color="auto" w:fill="E7E6E6" w:themeFill="background2"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vMerge w:val="restart"/>
            <w:vAlign w:val="center"/>
          </w:tcPr>
          <w:p w:rsidR="002A087B" w:rsidRPr="00B63831" w:rsidRDefault="00844882" w:rsidP="00831346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844882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+getSessionFactory():SessionFactory;//获取SessionFactory对象</w:t>
            </w:r>
          </w:p>
        </w:tc>
        <w:tc>
          <w:tcPr>
            <w:tcW w:w="2207" w:type="dxa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433" w:type="dxa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938" w:type="dxa"/>
            <w:gridSpan w:val="2"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vMerge/>
            <w:vAlign w:val="center"/>
          </w:tcPr>
          <w:p w:rsidR="002A087B" w:rsidRPr="004C721A" w:rsidRDefault="002A087B" w:rsidP="00831346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shd w:val="clear" w:color="auto" w:fill="E7E6E6" w:themeFill="background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3371" w:type="dxa"/>
            <w:gridSpan w:val="3"/>
            <w:shd w:val="clear" w:color="auto" w:fill="E7E6E6" w:themeFill="background2"/>
            <w:noWrap/>
          </w:tcPr>
          <w:p w:rsidR="002A087B" w:rsidRPr="00B63831" w:rsidRDefault="002A087B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vMerge/>
            <w:vAlign w:val="center"/>
          </w:tcPr>
          <w:p w:rsidR="002A087B" w:rsidRPr="004C721A" w:rsidRDefault="002A087B" w:rsidP="00831346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 w:rsidR="002A087B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SessionFactory</w:t>
            </w:r>
          </w:p>
        </w:tc>
        <w:tc>
          <w:tcPr>
            <w:tcW w:w="3371" w:type="dxa"/>
            <w:gridSpan w:val="3"/>
            <w:noWrap/>
          </w:tcPr>
          <w:p w:rsidR="002A087B" w:rsidRPr="00B63831" w:rsidRDefault="00844882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SessionFactory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对象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shd w:val="clear" w:color="auto" w:fill="E7E6E6" w:themeFill="background2"/>
          </w:tcPr>
          <w:p w:rsidR="002A087B" w:rsidRPr="00B63831" w:rsidRDefault="002A087B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07" w:type="dxa"/>
            <w:shd w:val="clear" w:color="auto" w:fill="E7E6E6" w:themeFill="background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697" w:type="dxa"/>
            <w:gridSpan w:val="2"/>
            <w:shd w:val="clear" w:color="auto" w:fill="E7E6E6" w:themeFill="background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674" w:type="dxa"/>
            <w:shd w:val="clear" w:color="auto" w:fill="E7E6E6" w:themeFill="background2"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vMerge w:val="restart"/>
            <w:vAlign w:val="center"/>
          </w:tcPr>
          <w:p w:rsidR="002A087B" w:rsidRPr="00B63831" w:rsidRDefault="00844882" w:rsidP="00831346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844882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+closeSession():void;//关闭session</w:t>
            </w:r>
          </w:p>
        </w:tc>
        <w:tc>
          <w:tcPr>
            <w:tcW w:w="2207" w:type="dxa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697" w:type="dxa"/>
            <w:gridSpan w:val="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674" w:type="dxa"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vMerge/>
            <w:vAlign w:val="center"/>
          </w:tcPr>
          <w:p w:rsidR="002A087B" w:rsidRPr="004C721A" w:rsidRDefault="002A087B" w:rsidP="00831346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shd w:val="clear" w:color="auto" w:fill="E7E6E6" w:themeFill="background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3371" w:type="dxa"/>
            <w:gridSpan w:val="3"/>
            <w:shd w:val="clear" w:color="auto" w:fill="E7E6E6" w:themeFill="background2"/>
            <w:noWrap/>
          </w:tcPr>
          <w:p w:rsidR="002A087B" w:rsidRPr="00B63831" w:rsidRDefault="002A087B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vMerge/>
            <w:vAlign w:val="center"/>
          </w:tcPr>
          <w:p w:rsidR="002A087B" w:rsidRPr="004C721A" w:rsidRDefault="002A087B" w:rsidP="00831346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 w:rsidR="002A087B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void</w:t>
            </w:r>
          </w:p>
        </w:tc>
        <w:tc>
          <w:tcPr>
            <w:tcW w:w="3371" w:type="dxa"/>
            <w:gridSpan w:val="3"/>
            <w:noWrap/>
          </w:tcPr>
          <w:p w:rsidR="002A087B" w:rsidRPr="00B63831" w:rsidRDefault="00844882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shd w:val="clear" w:color="auto" w:fill="E7E6E6" w:themeFill="background2"/>
          </w:tcPr>
          <w:p w:rsidR="002A087B" w:rsidRPr="00B63831" w:rsidRDefault="002A087B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07" w:type="dxa"/>
            <w:shd w:val="clear" w:color="auto" w:fill="E7E6E6" w:themeFill="background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697" w:type="dxa"/>
            <w:gridSpan w:val="2"/>
            <w:shd w:val="clear" w:color="auto" w:fill="E7E6E6" w:themeFill="background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674" w:type="dxa"/>
            <w:shd w:val="clear" w:color="auto" w:fill="E7E6E6" w:themeFill="background2"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vMerge w:val="restart"/>
            <w:vAlign w:val="center"/>
          </w:tcPr>
          <w:p w:rsidR="002A087B" w:rsidRPr="00B63831" w:rsidRDefault="00844882" w:rsidP="00831346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844882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+rebuildSessionFactory():void;//创建SessionFactory对象</w:t>
            </w:r>
          </w:p>
        </w:tc>
        <w:tc>
          <w:tcPr>
            <w:tcW w:w="2207" w:type="dxa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697" w:type="dxa"/>
            <w:gridSpan w:val="2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674" w:type="dxa"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vMerge/>
            <w:vAlign w:val="center"/>
          </w:tcPr>
          <w:p w:rsidR="002A087B" w:rsidRPr="004C721A" w:rsidRDefault="002A087B" w:rsidP="00831346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 w:rsidR="002A087B" w:rsidRPr="00B63831" w:rsidRDefault="002A087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3371" w:type="dxa"/>
            <w:gridSpan w:val="3"/>
            <w:noWrap/>
          </w:tcPr>
          <w:p w:rsidR="002A087B" w:rsidRPr="00B63831" w:rsidRDefault="002A087B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2A087B" w:rsidRPr="00B63831" w:rsidTr="0084488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vMerge/>
            <w:vAlign w:val="center"/>
          </w:tcPr>
          <w:p w:rsidR="002A087B" w:rsidRPr="004C721A" w:rsidRDefault="002A087B" w:rsidP="00831346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 w:rsidR="002A087B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void</w:t>
            </w:r>
          </w:p>
        </w:tc>
        <w:tc>
          <w:tcPr>
            <w:tcW w:w="3371" w:type="dxa"/>
            <w:gridSpan w:val="3"/>
            <w:noWrap/>
          </w:tcPr>
          <w:p w:rsidR="002A087B" w:rsidRPr="00B63831" w:rsidRDefault="00844882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</w:tr>
    </w:tbl>
    <w:p w:rsidR="002A087B" w:rsidRDefault="00844882" w:rsidP="00844882">
      <w:pPr>
        <w:pStyle w:val="3"/>
      </w:pPr>
      <w:bookmarkStart w:id="57" w:name="_Toc439597447"/>
      <w:r>
        <w:lastRenderedPageBreak/>
        <w:t>S</w:t>
      </w:r>
      <w:r>
        <w:rPr>
          <w:rFonts w:hint="eastAsia"/>
        </w:rPr>
        <w:t>e</w:t>
      </w:r>
      <w:r>
        <w:t>curity</w:t>
      </w:r>
      <w:r>
        <w:rPr>
          <w:rFonts w:hint="eastAsia"/>
        </w:rPr>
        <w:t>类</w:t>
      </w:r>
      <w:bookmarkEnd w:id="57"/>
    </w:p>
    <w:p w:rsidR="00844882" w:rsidRDefault="00844882" w:rsidP="00844882">
      <w:pPr>
        <w:pStyle w:val="4"/>
      </w:pPr>
      <w:r>
        <w:rPr>
          <w:rFonts w:hint="eastAsia"/>
        </w:rPr>
        <w:t>类图</w:t>
      </w:r>
    </w:p>
    <w:p w:rsidR="00844882" w:rsidRPr="00844882" w:rsidRDefault="00844882" w:rsidP="00844882">
      <w:r>
        <w:object w:dxaOrig="3721" w:dyaOrig="1365">
          <v:shape id="_x0000_i1065" type="#_x0000_t75" style="width:186.1pt;height:68.25pt" o:ole="">
            <v:imagedata r:id="rId89" o:title=""/>
          </v:shape>
          <o:OLEObject Type="Embed" ProgID="Visio.Drawing.15" ShapeID="_x0000_i1065" DrawAspect="Content" ObjectID="_1513339990" r:id="rId90"/>
        </w:object>
      </w:r>
    </w:p>
    <w:p w:rsidR="00844882" w:rsidRDefault="00844882" w:rsidP="00844882">
      <w:pPr>
        <w:pStyle w:val="4"/>
      </w:pPr>
      <w:r>
        <w:rPr>
          <w:rFonts w:hint="eastAsia"/>
        </w:rPr>
        <w:t>类说明</w:t>
      </w:r>
    </w:p>
    <w:tbl>
      <w:tblPr>
        <w:tblStyle w:val="1-3"/>
        <w:tblW w:w="9350" w:type="dxa"/>
        <w:tblLook w:val="04A0" w:firstRow="1" w:lastRow="0" w:firstColumn="1" w:lastColumn="0" w:noHBand="0" w:noVBand="1"/>
      </w:tblPr>
      <w:tblGrid>
        <w:gridCol w:w="4063"/>
        <w:gridCol w:w="2084"/>
        <w:gridCol w:w="1431"/>
        <w:gridCol w:w="1772"/>
      </w:tblGrid>
      <w:tr w:rsidR="00844882" w:rsidRPr="00B63831" w:rsidTr="006C64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3" w:type="dxa"/>
            <w:shd w:val="clear" w:color="auto" w:fill="E7E6E6" w:themeFill="background2"/>
            <w:noWrap/>
            <w:hideMark/>
          </w:tcPr>
          <w:p w:rsidR="00844882" w:rsidRPr="00B63831" w:rsidRDefault="00844882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084" w:type="dxa"/>
            <w:noWrap/>
            <w:hideMark/>
          </w:tcPr>
          <w:p w:rsidR="00844882" w:rsidRPr="00B63831" w:rsidRDefault="00844882" w:rsidP="0083134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PageModel</w:t>
            </w:r>
          </w:p>
        </w:tc>
        <w:tc>
          <w:tcPr>
            <w:tcW w:w="1431" w:type="dxa"/>
            <w:shd w:val="clear" w:color="auto" w:fill="E7E6E6" w:themeFill="background2"/>
            <w:noWrap/>
            <w:hideMark/>
          </w:tcPr>
          <w:p w:rsidR="00844882" w:rsidRPr="00B63831" w:rsidRDefault="00844882" w:rsidP="0083134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772" w:type="dxa"/>
            <w:noWrap/>
            <w:hideMark/>
          </w:tcPr>
          <w:p w:rsidR="00844882" w:rsidRPr="00B63831" w:rsidRDefault="00844882" w:rsidP="00831346">
            <w:pPr>
              <w:widowControl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color w:val="000000"/>
                <w:sz w:val="21"/>
                <w:szCs w:val="22"/>
              </w:rPr>
              <w:t>Tool</w:t>
            </w:r>
          </w:p>
        </w:tc>
      </w:tr>
      <w:tr w:rsidR="00844882" w:rsidRPr="00B63831" w:rsidTr="006C642B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3" w:type="dxa"/>
            <w:noWrap/>
            <w:hideMark/>
          </w:tcPr>
          <w:p w:rsidR="00844882" w:rsidRPr="00B63831" w:rsidRDefault="00844882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5287" w:type="dxa"/>
            <w:gridSpan w:val="3"/>
            <w:noWrap/>
            <w:hideMark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Hiber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nate</w:t>
            </w:r>
            <w:r>
              <w:rPr>
                <w:rFonts w:hAnsi="宋体" w:cs="宋体" w:hint="eastAsia"/>
                <w:color w:val="000000"/>
                <w:sz w:val="21"/>
                <w:szCs w:val="22"/>
              </w:rPr>
              <w:t>初始化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类，</w:t>
            </w:r>
            <w:r w:rsidRPr="00A671FF">
              <w:rPr>
                <w:rFonts w:hAnsi="宋体" w:cs="宋体" w:hint="eastAsia"/>
                <w:color w:val="000000"/>
                <w:sz w:val="21"/>
                <w:szCs w:val="22"/>
              </w:rPr>
              <w:t>用于获取Session、SessionFactory 及关闭Session</w:t>
            </w:r>
          </w:p>
        </w:tc>
      </w:tr>
      <w:tr w:rsidR="00844882" w:rsidRPr="00B63831" w:rsidTr="0083134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  <w:shd w:val="clear" w:color="auto" w:fill="E7E6E6" w:themeFill="background2"/>
            <w:noWrap/>
            <w:hideMark/>
          </w:tcPr>
          <w:p w:rsidR="00844882" w:rsidRPr="00B63831" w:rsidRDefault="00844882" w:rsidP="00831346"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类方法</w:t>
            </w:r>
          </w:p>
        </w:tc>
      </w:tr>
      <w:tr w:rsidR="00844882" w:rsidRPr="00B63831" w:rsidTr="006C642B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3" w:type="dxa"/>
            <w:shd w:val="clear" w:color="auto" w:fill="E7E6E6" w:themeFill="background2"/>
            <w:noWrap/>
            <w:hideMark/>
          </w:tcPr>
          <w:p w:rsidR="00844882" w:rsidRPr="00B63831" w:rsidRDefault="00844882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084" w:type="dxa"/>
            <w:shd w:val="clear" w:color="auto" w:fill="E7E6E6" w:themeFill="background2"/>
            <w:noWrap/>
            <w:hideMark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431" w:type="dxa"/>
            <w:shd w:val="clear" w:color="auto" w:fill="E7E6E6" w:themeFill="background2"/>
            <w:noWrap/>
            <w:hideMark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72" w:type="dxa"/>
            <w:shd w:val="clear" w:color="auto" w:fill="E7E6E6" w:themeFill="background2"/>
            <w:noWrap/>
            <w:hideMark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844882" w:rsidRPr="00B63831" w:rsidTr="006C642B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3" w:type="dxa"/>
            <w:vMerge w:val="restart"/>
            <w:noWrap/>
            <w:vAlign w:val="center"/>
            <w:hideMark/>
          </w:tcPr>
          <w:p w:rsidR="00844882" w:rsidRPr="00B63831" w:rsidRDefault="006C642B" w:rsidP="00831346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6C642B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+addlog():int;//添加日志记录</w:t>
            </w:r>
          </w:p>
        </w:tc>
        <w:tc>
          <w:tcPr>
            <w:tcW w:w="2084" w:type="dxa"/>
            <w:noWrap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431" w:type="dxa"/>
            <w:noWrap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772" w:type="dxa"/>
            <w:noWrap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844882" w:rsidRPr="00B63831" w:rsidTr="006C642B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3" w:type="dxa"/>
            <w:vMerge/>
            <w:hideMark/>
          </w:tcPr>
          <w:p w:rsidR="00844882" w:rsidRPr="00B63831" w:rsidRDefault="00844882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084" w:type="dxa"/>
            <w:shd w:val="clear" w:color="auto" w:fill="E7E6E6" w:themeFill="background2"/>
            <w:noWrap/>
            <w:hideMark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3203" w:type="dxa"/>
            <w:gridSpan w:val="2"/>
            <w:shd w:val="clear" w:color="auto" w:fill="E7E6E6" w:themeFill="background2"/>
            <w:noWrap/>
            <w:hideMark/>
          </w:tcPr>
          <w:p w:rsidR="00844882" w:rsidRPr="00B63831" w:rsidRDefault="00844882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844882" w:rsidRPr="00B63831" w:rsidTr="006C642B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3" w:type="dxa"/>
            <w:vMerge/>
            <w:hideMark/>
          </w:tcPr>
          <w:p w:rsidR="00844882" w:rsidRPr="00B63831" w:rsidRDefault="00844882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084" w:type="dxa"/>
            <w:noWrap/>
            <w:hideMark/>
          </w:tcPr>
          <w:p w:rsidR="00844882" w:rsidRPr="00B63831" w:rsidRDefault="006C642B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203" w:type="dxa"/>
            <w:gridSpan w:val="2"/>
            <w:noWrap/>
            <w:hideMark/>
          </w:tcPr>
          <w:p w:rsidR="00844882" w:rsidRPr="00B63831" w:rsidRDefault="006C642B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成功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与否</w:t>
            </w:r>
          </w:p>
        </w:tc>
      </w:tr>
      <w:tr w:rsidR="00844882" w:rsidRPr="00B63831" w:rsidTr="006C642B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3" w:type="dxa"/>
            <w:shd w:val="clear" w:color="auto" w:fill="E7E6E6" w:themeFill="background2"/>
          </w:tcPr>
          <w:p w:rsidR="00844882" w:rsidRPr="00B63831" w:rsidRDefault="00844882" w:rsidP="00831346"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084" w:type="dxa"/>
            <w:shd w:val="clear" w:color="auto" w:fill="E7E6E6" w:themeFill="background2"/>
            <w:noWrap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431" w:type="dxa"/>
            <w:shd w:val="clear" w:color="auto" w:fill="E7E6E6" w:themeFill="background2"/>
            <w:noWrap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72" w:type="dxa"/>
            <w:shd w:val="clear" w:color="auto" w:fill="E7E6E6" w:themeFill="background2"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参数意义</w:t>
            </w:r>
          </w:p>
        </w:tc>
      </w:tr>
      <w:tr w:rsidR="00844882" w:rsidRPr="00B63831" w:rsidTr="006C642B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3" w:type="dxa"/>
            <w:vMerge w:val="restart"/>
            <w:vAlign w:val="center"/>
          </w:tcPr>
          <w:p w:rsidR="00844882" w:rsidRPr="00B63831" w:rsidRDefault="006C642B" w:rsidP="00831346"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color w:val="000000"/>
                <w:sz w:val="21"/>
                <w:szCs w:val="22"/>
              </w:rPr>
            </w:pPr>
            <w:r w:rsidRPr="006C642B">
              <w:rPr>
                <w:rFonts w:hAnsi="宋体" w:cs="宋体" w:hint="eastAsia"/>
                <w:b w:val="0"/>
                <w:color w:val="000000"/>
                <w:sz w:val="21"/>
                <w:szCs w:val="22"/>
              </w:rPr>
              <w:t>+explog():int;//导出日志</w:t>
            </w:r>
          </w:p>
        </w:tc>
        <w:tc>
          <w:tcPr>
            <w:tcW w:w="2084" w:type="dxa"/>
            <w:noWrap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431" w:type="dxa"/>
            <w:noWrap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772" w:type="dxa"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 w:rsidR="00844882" w:rsidRPr="00B63831" w:rsidTr="006C642B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3" w:type="dxa"/>
            <w:vMerge/>
            <w:vAlign w:val="center"/>
          </w:tcPr>
          <w:p w:rsidR="00844882" w:rsidRPr="004C721A" w:rsidRDefault="00844882" w:rsidP="00831346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084" w:type="dxa"/>
            <w:shd w:val="clear" w:color="auto" w:fill="E7E6E6" w:themeFill="background2"/>
            <w:noWrap/>
          </w:tcPr>
          <w:p w:rsidR="00844882" w:rsidRPr="00B63831" w:rsidRDefault="00844882" w:rsidP="00831346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值类型</w:t>
            </w:r>
            <w:proofErr w:type="gramEnd"/>
          </w:p>
        </w:tc>
        <w:tc>
          <w:tcPr>
            <w:tcW w:w="3203" w:type="dxa"/>
            <w:gridSpan w:val="2"/>
            <w:shd w:val="clear" w:color="auto" w:fill="E7E6E6" w:themeFill="background2"/>
            <w:noWrap/>
          </w:tcPr>
          <w:p w:rsidR="00844882" w:rsidRPr="00B63831" w:rsidRDefault="00844882" w:rsidP="00831346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返回</w:t>
            </w:r>
            <w:proofErr w:type="gramStart"/>
            <w:r w:rsidRPr="00B63831">
              <w:rPr>
                <w:rFonts w:hAnsi="宋体" w:cs="宋体" w:hint="eastAsia"/>
                <w:b/>
                <w:color w:val="000000"/>
                <w:sz w:val="21"/>
                <w:szCs w:val="22"/>
              </w:rPr>
              <w:t>值意义</w:t>
            </w:r>
            <w:proofErr w:type="gramEnd"/>
          </w:p>
        </w:tc>
      </w:tr>
      <w:tr w:rsidR="006C642B" w:rsidRPr="00B63831" w:rsidTr="006C642B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3" w:type="dxa"/>
            <w:vMerge/>
            <w:vAlign w:val="center"/>
          </w:tcPr>
          <w:p w:rsidR="006C642B" w:rsidRPr="004C721A" w:rsidRDefault="006C642B" w:rsidP="006C642B">
            <w:pPr>
              <w:widowControl/>
              <w:spacing w:line="240" w:lineRule="auto"/>
              <w:jc w:val="both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084" w:type="dxa"/>
            <w:noWrap/>
          </w:tcPr>
          <w:p w:rsidR="006C642B" w:rsidRPr="00B63831" w:rsidRDefault="006C642B" w:rsidP="006C642B">
            <w:pPr>
              <w:widowControl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203" w:type="dxa"/>
            <w:gridSpan w:val="2"/>
            <w:noWrap/>
          </w:tcPr>
          <w:p w:rsidR="006C642B" w:rsidRPr="00B63831" w:rsidRDefault="006C642B" w:rsidP="006C642B">
            <w:pPr>
              <w:widowControl/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 w:hint="eastAsia"/>
                <w:color w:val="000000"/>
                <w:sz w:val="21"/>
                <w:szCs w:val="22"/>
              </w:rPr>
              <w:t>成功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与否</w:t>
            </w:r>
          </w:p>
        </w:tc>
      </w:tr>
    </w:tbl>
    <w:p w:rsidR="00844882" w:rsidRPr="00844882" w:rsidRDefault="00844882" w:rsidP="00844882"/>
    <w:p w:rsidR="006A494C" w:rsidRPr="006A494C" w:rsidRDefault="00F45DE5" w:rsidP="006A494C">
      <w:pPr>
        <w:pStyle w:val="1"/>
        <w:numPr>
          <w:ilvl w:val="0"/>
          <w:numId w:val="1"/>
        </w:numPr>
        <w:ind w:left="426" w:hanging="425"/>
      </w:pPr>
      <w:bookmarkStart w:id="58" w:name="_Toc439597448"/>
      <w:r>
        <w:rPr>
          <w:rFonts w:hint="eastAsia"/>
        </w:rPr>
        <w:t>系统的</w:t>
      </w:r>
      <w:r>
        <w:t>动态结构设计</w:t>
      </w:r>
      <w:bookmarkEnd w:id="58"/>
    </w:p>
    <w:p w:rsidR="00283376" w:rsidRPr="00283376" w:rsidRDefault="0021207B" w:rsidP="00283376">
      <w:pPr>
        <w:pStyle w:val="2"/>
      </w:pPr>
      <w:bookmarkStart w:id="59" w:name="_Toc439597449"/>
      <w:r>
        <w:rPr>
          <w:rFonts w:hint="eastAsia"/>
        </w:rPr>
        <w:t>用户</w:t>
      </w:r>
      <w:r>
        <w:t>登录模块</w:t>
      </w:r>
      <w:bookmarkEnd w:id="59"/>
    </w:p>
    <w:p w:rsidR="00AF3860" w:rsidRDefault="006A494C" w:rsidP="00AF3860">
      <w:pPr>
        <w:pStyle w:val="3"/>
      </w:pPr>
      <w:bookmarkStart w:id="60" w:name="_Toc439597450"/>
      <w:r>
        <w:rPr>
          <w:rFonts w:hint="eastAsia"/>
        </w:rPr>
        <w:t>用户</w:t>
      </w:r>
      <w:r w:rsidR="0021207B">
        <w:rPr>
          <w:rFonts w:hint="eastAsia"/>
        </w:rPr>
        <w:t>登录</w:t>
      </w:r>
      <w:bookmarkEnd w:id="60"/>
    </w:p>
    <w:p w:rsidR="00AF3860" w:rsidRPr="00AF3860" w:rsidRDefault="0021207B" w:rsidP="0021207B">
      <w:r>
        <w:rPr>
          <w:rFonts w:hAnsi="宋体" w:hint="eastAsia"/>
          <w:szCs w:val="28"/>
        </w:rPr>
        <w:t>用户通过</w:t>
      </w:r>
      <w:r>
        <w:rPr>
          <w:rFonts w:hAnsi="宋体"/>
          <w:szCs w:val="28"/>
        </w:rPr>
        <w:t>输入账号和密码进入系统</w:t>
      </w:r>
    </w:p>
    <w:p w:rsidR="00415CB0" w:rsidRPr="00D71285" w:rsidRDefault="00025B9F" w:rsidP="00D71285">
      <w:pPr>
        <w:ind w:firstLine="440"/>
        <w:rPr>
          <w:color w:val="FF0000"/>
          <w:sz w:val="22"/>
        </w:rPr>
      </w:pPr>
      <w:r>
        <w:object w:dxaOrig="10290" w:dyaOrig="6885">
          <v:shape id="_x0000_i1066" type="#_x0000_t75" style="width:431.05pt;height:4in" o:ole="">
            <v:imagedata r:id="rId91" o:title=""/>
          </v:shape>
          <o:OLEObject Type="Embed" ProgID="Visio.Drawing.15" ShapeID="_x0000_i1066" DrawAspect="Content" ObjectID="_1513339991" r:id="rId92"/>
        </w:object>
      </w:r>
    </w:p>
    <w:p w:rsidR="00415CB0" w:rsidRDefault="006A494C" w:rsidP="00415CB0">
      <w:pPr>
        <w:pStyle w:val="3"/>
      </w:pPr>
      <w:bookmarkStart w:id="61" w:name="_Toc439597451"/>
      <w:r>
        <w:rPr>
          <w:rFonts w:hint="eastAsia"/>
        </w:rPr>
        <w:t>用户</w:t>
      </w:r>
      <w:r w:rsidR="00AE75BE">
        <w:rPr>
          <w:rFonts w:hint="eastAsia"/>
        </w:rPr>
        <w:t>修改</w:t>
      </w:r>
      <w:r w:rsidR="00AE75BE">
        <w:t>密码</w:t>
      </w:r>
      <w:bookmarkEnd w:id="61"/>
    </w:p>
    <w:p w:rsidR="00415CB0" w:rsidRPr="00AF3860" w:rsidRDefault="00415CB0" w:rsidP="00415CB0">
      <w:r>
        <w:rPr>
          <w:rFonts w:hAnsi="宋体" w:hint="eastAsia"/>
          <w:szCs w:val="28"/>
        </w:rPr>
        <w:t>用户</w:t>
      </w:r>
      <w:r w:rsidR="00AE75BE">
        <w:rPr>
          <w:rFonts w:hAnsi="宋体" w:hint="eastAsia"/>
          <w:szCs w:val="28"/>
        </w:rPr>
        <w:t>登录后可以</w:t>
      </w:r>
      <w:r w:rsidR="00AE75BE">
        <w:rPr>
          <w:rFonts w:hAnsi="宋体"/>
          <w:szCs w:val="28"/>
        </w:rPr>
        <w:t>修改用户</w:t>
      </w:r>
      <w:r w:rsidR="00AE75BE">
        <w:rPr>
          <w:rFonts w:hAnsi="宋体" w:hint="eastAsia"/>
          <w:szCs w:val="28"/>
        </w:rPr>
        <w:t>密码</w:t>
      </w:r>
    </w:p>
    <w:p w:rsidR="00415CB0" w:rsidRPr="002032F6" w:rsidRDefault="00025B9F" w:rsidP="00415CB0">
      <w:pPr>
        <w:ind w:firstLine="440"/>
        <w:rPr>
          <w:color w:val="FF0000"/>
          <w:sz w:val="22"/>
        </w:rPr>
      </w:pPr>
      <w:r>
        <w:object w:dxaOrig="10756" w:dyaOrig="6885">
          <v:shape id="_x0000_i1067" type="#_x0000_t75" style="width:412.35pt;height:263.7pt" o:ole="">
            <v:imagedata r:id="rId93" o:title=""/>
          </v:shape>
          <o:OLEObject Type="Embed" ProgID="Visio.Drawing.15" ShapeID="_x0000_i1067" DrawAspect="Content" ObjectID="_1513339992" r:id="rId94"/>
        </w:object>
      </w:r>
    </w:p>
    <w:p w:rsidR="00415CB0" w:rsidRDefault="006A494C" w:rsidP="006A494C">
      <w:pPr>
        <w:pStyle w:val="3"/>
      </w:pPr>
      <w:bookmarkStart w:id="62" w:name="_Toc439597452"/>
      <w:r>
        <w:rPr>
          <w:rFonts w:hint="eastAsia"/>
        </w:rPr>
        <w:t>用户修改</w:t>
      </w:r>
      <w:r>
        <w:t>备案信息</w:t>
      </w:r>
      <w:bookmarkEnd w:id="62"/>
    </w:p>
    <w:p w:rsidR="00D71285" w:rsidRPr="00D71285" w:rsidRDefault="00D71285" w:rsidP="00D71285">
      <w:r>
        <w:rPr>
          <w:rFonts w:hint="eastAsia"/>
        </w:rPr>
        <w:t>用户</w:t>
      </w:r>
      <w:r>
        <w:t>登录后需要修改备案信息，</w:t>
      </w:r>
    </w:p>
    <w:p w:rsidR="006A494C" w:rsidRPr="006A494C" w:rsidRDefault="00DA12E0" w:rsidP="006A494C">
      <w:r>
        <w:object w:dxaOrig="11400" w:dyaOrig="6885">
          <v:shape id="_x0000_i1068" type="#_x0000_t75" style="width:467.55pt;height:283.3pt" o:ole="">
            <v:imagedata r:id="rId95" o:title=""/>
          </v:shape>
          <o:OLEObject Type="Embed" ProgID="Visio.Drawing.15" ShapeID="_x0000_i1068" DrawAspect="Content" ObjectID="_1513339993" r:id="rId96"/>
        </w:object>
      </w:r>
    </w:p>
    <w:p w:rsidR="006A494C" w:rsidRDefault="006A494C" w:rsidP="006A494C"/>
    <w:p w:rsidR="006A494C" w:rsidRDefault="006A494C" w:rsidP="006A494C">
      <w:pPr>
        <w:pStyle w:val="3"/>
      </w:pPr>
      <w:bookmarkStart w:id="63" w:name="_Toc439597453"/>
      <w:proofErr w:type="gramStart"/>
      <w:r>
        <w:rPr>
          <w:rFonts w:hint="eastAsia"/>
        </w:rPr>
        <w:t>省</w:t>
      </w:r>
      <w:r>
        <w:t>用户</w:t>
      </w:r>
      <w:proofErr w:type="gramEnd"/>
      <w:r>
        <w:rPr>
          <w:rFonts w:hint="eastAsia"/>
        </w:rPr>
        <w:t>创建监测点</w:t>
      </w:r>
      <w:r>
        <w:t>用户</w:t>
      </w:r>
      <w:bookmarkEnd w:id="63"/>
    </w:p>
    <w:p w:rsidR="00D71285" w:rsidRPr="00D71285" w:rsidRDefault="00D71285" w:rsidP="00D71285">
      <w:proofErr w:type="gramStart"/>
      <w:r>
        <w:rPr>
          <w:rFonts w:hint="eastAsia"/>
        </w:rPr>
        <w:t>省用户</w:t>
      </w:r>
      <w:r>
        <w:t>批量或</w:t>
      </w:r>
      <w:proofErr w:type="gramEnd"/>
      <w:r>
        <w:t>单个创建监测点用户</w:t>
      </w:r>
    </w:p>
    <w:p w:rsidR="006A494C" w:rsidRDefault="00DA12E0" w:rsidP="006A494C">
      <w:r>
        <w:object w:dxaOrig="12030" w:dyaOrig="6885">
          <v:shape id="_x0000_i1069" type="#_x0000_t75" style="width:467.55pt;height:267.45pt" o:ole="">
            <v:imagedata r:id="rId97" o:title=""/>
          </v:shape>
          <o:OLEObject Type="Embed" ProgID="Visio.Drawing.15" ShapeID="_x0000_i1069" DrawAspect="Content" ObjectID="_1513339994" r:id="rId98"/>
        </w:object>
      </w:r>
    </w:p>
    <w:p w:rsidR="006A494C" w:rsidRDefault="006A494C" w:rsidP="006A494C">
      <w:pPr>
        <w:pStyle w:val="3"/>
      </w:pPr>
      <w:bookmarkStart w:id="64" w:name="_Toc439597454"/>
      <w:r>
        <w:rPr>
          <w:rFonts w:hint="eastAsia"/>
        </w:rPr>
        <w:lastRenderedPageBreak/>
        <w:t>删除</w:t>
      </w:r>
      <w:r>
        <w:t>用户</w:t>
      </w:r>
      <w:bookmarkEnd w:id="64"/>
    </w:p>
    <w:p w:rsidR="00D71285" w:rsidRPr="00D71285" w:rsidRDefault="00D71285" w:rsidP="00D71285">
      <w:r>
        <w:rPr>
          <w:rFonts w:hint="eastAsia"/>
        </w:rPr>
        <w:t>省</w:t>
      </w:r>
      <w:r>
        <w:t>市用户</w:t>
      </w:r>
      <w:r>
        <w:rPr>
          <w:rFonts w:hint="eastAsia"/>
        </w:rPr>
        <w:t>可以</w:t>
      </w:r>
      <w:r>
        <w:t>对未上报过的用户进行删除操作</w:t>
      </w:r>
    </w:p>
    <w:p w:rsidR="006A494C" w:rsidRDefault="00025B9F" w:rsidP="006A494C">
      <w:r>
        <w:object w:dxaOrig="11370" w:dyaOrig="6885">
          <v:shape id="_x0000_i1070" type="#_x0000_t75" style="width:402.1pt;height:244.05pt" o:ole="">
            <v:imagedata r:id="rId99" o:title=""/>
          </v:shape>
          <o:OLEObject Type="Embed" ProgID="Visio.Drawing.15" ShapeID="_x0000_i1070" DrawAspect="Content" ObjectID="_1513339995" r:id="rId100"/>
        </w:object>
      </w:r>
    </w:p>
    <w:p w:rsidR="006A494C" w:rsidRDefault="006A494C" w:rsidP="006A494C">
      <w:pPr>
        <w:pStyle w:val="3"/>
      </w:pPr>
      <w:bookmarkStart w:id="65" w:name="_Toc439597455"/>
      <w:r>
        <w:rPr>
          <w:rFonts w:hint="eastAsia"/>
        </w:rPr>
        <w:t>查询</w:t>
      </w:r>
      <w:r>
        <w:t>用户</w:t>
      </w:r>
      <w:bookmarkEnd w:id="65"/>
    </w:p>
    <w:p w:rsidR="00D71285" w:rsidRPr="00D71285" w:rsidRDefault="00D71285" w:rsidP="00D71285">
      <w:r>
        <w:rPr>
          <w:rFonts w:hint="eastAsia"/>
        </w:rPr>
        <w:t>省</w:t>
      </w:r>
      <w:r>
        <w:t>市用户可在自己的权限范围内查询数据</w:t>
      </w:r>
    </w:p>
    <w:p w:rsidR="006A494C" w:rsidRPr="006A494C" w:rsidRDefault="00025B9F" w:rsidP="006A494C">
      <w:r>
        <w:object w:dxaOrig="11400" w:dyaOrig="6885">
          <v:shape id="_x0000_i1071" type="#_x0000_t75" style="width:411.45pt;height:248.75pt" o:ole="">
            <v:imagedata r:id="rId101" o:title=""/>
          </v:shape>
          <o:OLEObject Type="Embed" ProgID="Visio.Drawing.15" ShapeID="_x0000_i1071" DrawAspect="Content" ObjectID="_1513339996" r:id="rId102"/>
        </w:object>
      </w:r>
    </w:p>
    <w:p w:rsidR="009769B8" w:rsidRDefault="006A494C" w:rsidP="006A494C">
      <w:pPr>
        <w:pStyle w:val="2"/>
      </w:pPr>
      <w:bookmarkStart w:id="66" w:name="_Toc439597456"/>
      <w:r>
        <w:rPr>
          <w:rFonts w:hint="eastAsia"/>
        </w:rPr>
        <w:t>报表上报</w:t>
      </w:r>
      <w:r>
        <w:t>模块</w:t>
      </w:r>
      <w:bookmarkEnd w:id="66"/>
    </w:p>
    <w:p w:rsidR="006A494C" w:rsidRDefault="001D6124" w:rsidP="001D6124">
      <w:pPr>
        <w:pStyle w:val="3"/>
      </w:pPr>
      <w:bookmarkStart w:id="67" w:name="_Toc439597457"/>
      <w:r>
        <w:rPr>
          <w:rFonts w:hint="eastAsia"/>
        </w:rPr>
        <w:t>监测点</w:t>
      </w:r>
      <w:r>
        <w:t>用户上报数据</w:t>
      </w:r>
      <w:bookmarkEnd w:id="67"/>
    </w:p>
    <w:p w:rsidR="00D71285" w:rsidRPr="00D71285" w:rsidRDefault="00D71285" w:rsidP="00D71285">
      <w:r>
        <w:rPr>
          <w:rFonts w:hint="eastAsia"/>
        </w:rPr>
        <w:t>监测点</w:t>
      </w:r>
      <w:r>
        <w:t>用户填写完毕数据后上报，经系统检查信息完整后可上报</w:t>
      </w:r>
    </w:p>
    <w:p w:rsidR="001D6124" w:rsidRDefault="00025B9F" w:rsidP="001D6124">
      <w:r>
        <w:object w:dxaOrig="9001" w:dyaOrig="6885">
          <v:shape id="_x0000_i1072" type="#_x0000_t75" style="width:412.35pt;height:255.25pt" o:ole="">
            <v:imagedata r:id="rId103" o:title="" cropbottom="12520f"/>
          </v:shape>
          <o:OLEObject Type="Embed" ProgID="Visio.Drawing.15" ShapeID="_x0000_i1072" DrawAspect="Content" ObjectID="_1513339997" r:id="rId104"/>
        </w:object>
      </w:r>
    </w:p>
    <w:p w:rsidR="00A873B5" w:rsidRDefault="00A873B5" w:rsidP="00A873B5">
      <w:pPr>
        <w:pStyle w:val="3"/>
      </w:pPr>
      <w:bookmarkStart w:id="68" w:name="_Toc439597458"/>
      <w:r>
        <w:rPr>
          <w:rFonts w:hint="eastAsia"/>
        </w:rPr>
        <w:t>市</w:t>
      </w:r>
      <w:r>
        <w:t>用户审批通过</w:t>
      </w:r>
      <w:r>
        <w:rPr>
          <w:rFonts w:hint="eastAsia"/>
        </w:rPr>
        <w:t>上报</w:t>
      </w:r>
      <w:r>
        <w:t>省级</w:t>
      </w:r>
      <w:bookmarkEnd w:id="68"/>
    </w:p>
    <w:p w:rsidR="00D71285" w:rsidRPr="00D71285" w:rsidRDefault="00D71285" w:rsidP="00D71285">
      <w:r>
        <w:rPr>
          <w:rFonts w:hint="eastAsia"/>
        </w:rPr>
        <w:t>市</w:t>
      </w:r>
      <w:r>
        <w:t>用户审批</w:t>
      </w:r>
      <w:r>
        <w:rPr>
          <w:rFonts w:hint="eastAsia"/>
        </w:rPr>
        <w:t>在</w:t>
      </w:r>
      <w:r>
        <w:t>本市已上报</w:t>
      </w:r>
      <w:r>
        <w:rPr>
          <w:rFonts w:hint="eastAsia"/>
        </w:rPr>
        <w:t>的</w:t>
      </w:r>
      <w:r>
        <w:t>数据，审批通过后上报省级</w:t>
      </w:r>
    </w:p>
    <w:p w:rsidR="00A873B5" w:rsidRPr="00A873B5" w:rsidRDefault="00025B9F" w:rsidP="00A873B5">
      <w:r>
        <w:object w:dxaOrig="9001" w:dyaOrig="6885">
          <v:shape id="_x0000_i1073" type="#_x0000_t75" style="width:391.8pt;height:299.2pt" o:ole="">
            <v:imagedata r:id="rId105" o:title=""/>
          </v:shape>
          <o:OLEObject Type="Embed" ProgID="Visio.Drawing.15" ShapeID="_x0000_i1073" DrawAspect="Content" ObjectID="_1513339998" r:id="rId106"/>
        </w:object>
      </w:r>
    </w:p>
    <w:p w:rsidR="00A873B5" w:rsidRDefault="00A873B5" w:rsidP="00A873B5">
      <w:pPr>
        <w:pStyle w:val="3"/>
      </w:pPr>
      <w:bookmarkStart w:id="69" w:name="_Toc439597459"/>
      <w:r>
        <w:rPr>
          <w:rFonts w:hint="eastAsia"/>
        </w:rPr>
        <w:t>市</w:t>
      </w:r>
      <w:r>
        <w:t>用户审批不通过退回</w:t>
      </w:r>
      <w:bookmarkEnd w:id="69"/>
    </w:p>
    <w:p w:rsidR="00D71285" w:rsidRPr="00D71285" w:rsidRDefault="00D71285" w:rsidP="00D71285">
      <w:r>
        <w:rPr>
          <w:rFonts w:hint="eastAsia"/>
        </w:rPr>
        <w:t>市</w:t>
      </w:r>
      <w:r>
        <w:t>用户审批</w:t>
      </w:r>
      <w:r>
        <w:rPr>
          <w:rFonts w:hint="eastAsia"/>
        </w:rPr>
        <w:t>在</w:t>
      </w:r>
      <w:r>
        <w:t>本市已上报</w:t>
      </w:r>
      <w:r>
        <w:rPr>
          <w:rFonts w:hint="eastAsia"/>
        </w:rPr>
        <w:t>的</w:t>
      </w:r>
      <w:r>
        <w:t>数据，审批</w:t>
      </w:r>
      <w:r>
        <w:rPr>
          <w:rFonts w:hint="eastAsia"/>
        </w:rPr>
        <w:t>未</w:t>
      </w:r>
      <w:r>
        <w:t>通过</w:t>
      </w:r>
      <w:r>
        <w:rPr>
          <w:rFonts w:hint="eastAsia"/>
        </w:rPr>
        <w:t>，</w:t>
      </w:r>
      <w:r>
        <w:t>退回修</w:t>
      </w:r>
      <w:r>
        <w:rPr>
          <w:rFonts w:hint="eastAsia"/>
        </w:rPr>
        <w:t>改</w:t>
      </w:r>
    </w:p>
    <w:p w:rsidR="00D71285" w:rsidRPr="00D71285" w:rsidRDefault="00D71285" w:rsidP="00D71285"/>
    <w:p w:rsidR="00A873B5" w:rsidRPr="00A873B5" w:rsidRDefault="00025B9F" w:rsidP="00A873B5">
      <w:r>
        <w:object w:dxaOrig="9001" w:dyaOrig="6885">
          <v:shape id="_x0000_i1074" type="#_x0000_t75" style="width:372.15pt;height:284.25pt" o:ole="">
            <v:imagedata r:id="rId107" o:title=""/>
          </v:shape>
          <o:OLEObject Type="Embed" ProgID="Visio.Drawing.15" ShapeID="_x0000_i1074" DrawAspect="Content" ObjectID="_1513339999" r:id="rId108"/>
        </w:object>
      </w:r>
    </w:p>
    <w:p w:rsidR="006A494C" w:rsidRDefault="006A494C" w:rsidP="006A494C">
      <w:pPr>
        <w:pStyle w:val="2"/>
      </w:pPr>
      <w:bookmarkStart w:id="70" w:name="_Toc439597460"/>
      <w:r>
        <w:rPr>
          <w:rFonts w:hint="eastAsia"/>
        </w:rPr>
        <w:t>通知通告</w:t>
      </w:r>
      <w:r>
        <w:t>模块</w:t>
      </w:r>
      <w:bookmarkEnd w:id="70"/>
    </w:p>
    <w:p w:rsidR="00D71285" w:rsidRDefault="00D71285" w:rsidP="00D71285">
      <w:pPr>
        <w:pStyle w:val="3"/>
      </w:pPr>
      <w:bookmarkStart w:id="71" w:name="_Toc439597461"/>
      <w:r>
        <w:rPr>
          <w:rFonts w:hint="eastAsia"/>
        </w:rPr>
        <w:t>发布通知</w:t>
      </w:r>
      <w:bookmarkEnd w:id="71"/>
    </w:p>
    <w:p w:rsidR="00D71285" w:rsidRPr="00D71285" w:rsidRDefault="00D71285" w:rsidP="00D71285">
      <w:r>
        <w:rPr>
          <w:rFonts w:hint="eastAsia"/>
        </w:rPr>
        <w:t>省</w:t>
      </w:r>
      <w:r>
        <w:t>市用户可发布通知</w:t>
      </w:r>
    </w:p>
    <w:p w:rsidR="006A494C" w:rsidRDefault="00025B9F" w:rsidP="006A494C">
      <w:r>
        <w:object w:dxaOrig="9001" w:dyaOrig="6885">
          <v:shape id="_x0000_i1075" type="#_x0000_t75" style="width:345.05pt;height:263.7pt" o:ole="">
            <v:imagedata r:id="rId109" o:title=""/>
          </v:shape>
          <o:OLEObject Type="Embed" ProgID="Visio.Drawing.15" ShapeID="_x0000_i1075" DrawAspect="Content" ObjectID="_1513340000" r:id="rId110"/>
        </w:object>
      </w:r>
    </w:p>
    <w:p w:rsidR="006A494C" w:rsidRDefault="006A494C" w:rsidP="006A494C">
      <w:pPr>
        <w:pStyle w:val="2"/>
      </w:pPr>
      <w:bookmarkStart w:id="72" w:name="_Toc439597462"/>
      <w:r>
        <w:rPr>
          <w:rFonts w:hint="eastAsia"/>
        </w:rPr>
        <w:lastRenderedPageBreak/>
        <w:t>系统</w:t>
      </w:r>
      <w:r>
        <w:t>管</w:t>
      </w:r>
      <w:r>
        <w:rPr>
          <w:rFonts w:hint="eastAsia"/>
        </w:rPr>
        <w:t>理</w:t>
      </w:r>
      <w:r>
        <w:t>模块</w:t>
      </w:r>
      <w:bookmarkEnd w:id="72"/>
    </w:p>
    <w:p w:rsidR="006A494C" w:rsidRDefault="00DA52E8" w:rsidP="00DA52E8">
      <w:pPr>
        <w:pStyle w:val="3"/>
      </w:pPr>
      <w:bookmarkStart w:id="73" w:name="_Toc439597463"/>
      <w:r>
        <w:rPr>
          <w:rFonts w:hint="eastAsia"/>
        </w:rPr>
        <w:t>新增</w:t>
      </w:r>
      <w:r>
        <w:t>调查期</w:t>
      </w:r>
      <w:bookmarkEnd w:id="73"/>
    </w:p>
    <w:p w:rsidR="00DA52E8" w:rsidRPr="00DA52E8" w:rsidRDefault="00025B9F" w:rsidP="00DA52E8">
      <w:r>
        <w:object w:dxaOrig="11310" w:dyaOrig="7621">
          <v:shape id="_x0000_i1076" type="#_x0000_t75" style="width:441.35pt;height:296.4pt" o:ole="">
            <v:imagedata r:id="rId111" o:title=""/>
          </v:shape>
          <o:OLEObject Type="Embed" ProgID="Visio.Drawing.15" ShapeID="_x0000_i1076" DrawAspect="Content" ObjectID="_1513340001" r:id="rId112"/>
        </w:object>
      </w:r>
    </w:p>
    <w:p w:rsidR="00DA52E8" w:rsidRDefault="00DA52E8" w:rsidP="00DA52E8">
      <w:pPr>
        <w:pStyle w:val="3"/>
      </w:pPr>
      <w:bookmarkStart w:id="74" w:name="_Toc439597464"/>
      <w:r>
        <w:rPr>
          <w:rFonts w:hint="eastAsia"/>
        </w:rPr>
        <w:t>修改调查期</w:t>
      </w:r>
      <w:bookmarkEnd w:id="74"/>
    </w:p>
    <w:p w:rsidR="00DA52E8" w:rsidRPr="00DA52E8" w:rsidRDefault="00025B9F" w:rsidP="00DA52E8">
      <w:r>
        <w:object w:dxaOrig="11310" w:dyaOrig="7621">
          <v:shape id="_x0000_i1077" type="#_x0000_t75" style="width:369.35pt;height:248.75pt" o:ole="">
            <v:imagedata r:id="rId113" o:title=""/>
          </v:shape>
          <o:OLEObject Type="Embed" ProgID="Visio.Drawing.15" ShapeID="_x0000_i1077" DrawAspect="Content" ObjectID="_1513340002" r:id="rId114"/>
        </w:object>
      </w:r>
    </w:p>
    <w:p w:rsidR="00DA52E8" w:rsidRPr="00DA52E8" w:rsidRDefault="00DA52E8" w:rsidP="00DA52E8">
      <w:pPr>
        <w:pStyle w:val="3"/>
      </w:pPr>
      <w:bookmarkStart w:id="75" w:name="_Toc439597465"/>
      <w:r>
        <w:rPr>
          <w:rFonts w:hint="eastAsia"/>
        </w:rPr>
        <w:lastRenderedPageBreak/>
        <w:t>系统监控</w:t>
      </w:r>
      <w:bookmarkEnd w:id="75"/>
    </w:p>
    <w:p w:rsidR="004D6F3B" w:rsidRPr="004D6F3B" w:rsidRDefault="00DA52E8" w:rsidP="004D6F3B">
      <w:r>
        <w:object w:dxaOrig="10635" w:dyaOrig="7621">
          <v:shape id="_x0000_i1078" type="#_x0000_t75" style="width:467.55pt;height:335.7pt" o:ole="">
            <v:imagedata r:id="rId115" o:title=""/>
          </v:shape>
          <o:OLEObject Type="Embed" ProgID="Visio.Drawing.15" ShapeID="_x0000_i1078" DrawAspect="Content" ObjectID="_1513340003" r:id="rId116"/>
        </w:object>
      </w:r>
    </w:p>
    <w:p w:rsidR="00233918" w:rsidRPr="00233918" w:rsidRDefault="00233918" w:rsidP="00233918"/>
    <w:p w:rsidR="00247D7B" w:rsidRPr="00247D7B" w:rsidRDefault="00247D7B" w:rsidP="00247D7B"/>
    <w:sectPr w:rsidR="00247D7B" w:rsidRPr="00247D7B">
      <w:headerReference w:type="default" r:id="rId117"/>
      <w:footerReference w:type="default" r:id="rId118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49EE" w:rsidRDefault="00DB49EE">
      <w:pPr>
        <w:spacing w:line="240" w:lineRule="auto"/>
      </w:pPr>
      <w:r>
        <w:separator/>
      </w:r>
    </w:p>
  </w:endnote>
  <w:endnote w:type="continuationSeparator" w:id="0">
    <w:p w:rsidR="00DB49EE" w:rsidRDefault="00DB49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025B9F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25B9F" w:rsidRDefault="00025B9F">
          <w:pPr>
            <w:ind w:right="360"/>
          </w:pPr>
          <w:r>
            <w:rPr>
              <w:rFonts w:ascii="Times New Roman"/>
              <w:noProof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25B9F" w:rsidRDefault="00025B9F" w:rsidP="00514272"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 w:hint="eastAsia"/>
            </w:rPr>
            <w:t>&lt;B</w:t>
          </w:r>
          <w:r>
            <w:rPr>
              <w:rFonts w:ascii="Times New Roman"/>
            </w:rPr>
            <w:t>ITSS</w:t>
          </w:r>
          <w:r>
            <w:rPr>
              <w:rFonts w:ascii="Times New Roman" w:hint="eastAsia"/>
            </w:rPr>
            <w:t>&gt;</w:t>
          </w:r>
          <w:r>
            <w:rPr>
              <w:rFonts w:ascii="Times New Roman"/>
            </w:rPr>
            <w:fldChar w:fldCharType="end"/>
          </w:r>
          <w:r>
            <w:rPr>
              <w:rFonts w:ascii="Times New Roman"/>
            </w:rPr>
            <w:t>, 2015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25B9F" w:rsidRDefault="00025B9F">
          <w:pPr>
            <w:jc w:val="right"/>
          </w:pPr>
          <w:r>
            <w:rPr>
              <w:rFonts w:ascii="Times New Roman"/>
              <w:noProof/>
            </w:rPr>
            <w:t xml:space="preserve">Page </w:t>
          </w:r>
          <w:r>
            <w:rPr>
              <w:rStyle w:val="a8"/>
              <w:rFonts w:ascii="Times New Roman"/>
              <w:noProof/>
            </w:rPr>
            <w:fldChar w:fldCharType="begin"/>
          </w:r>
          <w:r>
            <w:rPr>
              <w:rStyle w:val="a8"/>
              <w:rFonts w:ascii="Times New Roman"/>
              <w:noProof/>
            </w:rPr>
            <w:instrText xml:space="preserve"> PAGE </w:instrText>
          </w:r>
          <w:r>
            <w:rPr>
              <w:rStyle w:val="a8"/>
              <w:rFonts w:ascii="Times New Roman"/>
              <w:noProof/>
            </w:rPr>
            <w:fldChar w:fldCharType="separate"/>
          </w:r>
          <w:r w:rsidR="00586C73">
            <w:rPr>
              <w:rStyle w:val="a8"/>
              <w:rFonts w:ascii="Times New Roman"/>
              <w:noProof/>
            </w:rPr>
            <w:t>27</w:t>
          </w:r>
          <w:r>
            <w:rPr>
              <w:rStyle w:val="a8"/>
              <w:rFonts w:ascii="Times New Roman"/>
              <w:noProof/>
            </w:rPr>
            <w:fldChar w:fldCharType="end"/>
          </w:r>
        </w:p>
      </w:tc>
    </w:tr>
  </w:tbl>
  <w:p w:rsidR="00025B9F" w:rsidRDefault="00025B9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49EE" w:rsidRDefault="00DB49EE">
      <w:pPr>
        <w:spacing w:line="240" w:lineRule="auto"/>
      </w:pPr>
      <w:r>
        <w:separator/>
      </w:r>
    </w:p>
  </w:footnote>
  <w:footnote w:type="continuationSeparator" w:id="0">
    <w:p w:rsidR="00DB49EE" w:rsidRDefault="00DB49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5B9F" w:rsidRDefault="00025B9F">
    <w:pPr>
      <w:rPr>
        <w:sz w:val="24"/>
      </w:rPr>
    </w:pPr>
  </w:p>
  <w:p w:rsidR="00025B9F" w:rsidRDefault="00025B9F">
    <w:pPr>
      <w:pBdr>
        <w:top w:val="single" w:sz="6" w:space="1" w:color="auto"/>
      </w:pBdr>
      <w:rPr>
        <w:sz w:val="24"/>
      </w:rPr>
    </w:pPr>
  </w:p>
  <w:p w:rsidR="00025B9F" w:rsidRDefault="00025B9F">
    <w:pPr>
      <w:pBdr>
        <w:bottom w:val="single" w:sz="6" w:space="1" w:color="auto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ascii="Arial" w:hAnsi="Arial" w:hint="eastAsia"/>
        <w:b/>
        <w:sz w:val="36"/>
      </w:rPr>
      <w:t>&lt;B</w:t>
    </w:r>
    <w:r>
      <w:rPr>
        <w:rFonts w:ascii="Arial" w:hAnsi="Arial"/>
        <w:b/>
        <w:sz w:val="36"/>
      </w:rPr>
      <w:t>ITSS</w:t>
    </w:r>
    <w:r>
      <w:rPr>
        <w:rFonts w:ascii="Arial" w:hAnsi="Arial" w:hint="eastAsia"/>
        <w:b/>
        <w:sz w:val="36"/>
      </w:rPr>
      <w:t>&gt;</w:t>
    </w:r>
    <w:r>
      <w:rPr>
        <w:rFonts w:ascii="Arial" w:hAnsi="Arial"/>
        <w:b/>
        <w:sz w:val="36"/>
      </w:rPr>
      <w:fldChar w:fldCharType="end"/>
    </w:r>
  </w:p>
  <w:p w:rsidR="00025B9F" w:rsidRDefault="00025B9F">
    <w:pPr>
      <w:pBdr>
        <w:bottom w:val="single" w:sz="6" w:space="1" w:color="auto"/>
      </w:pBdr>
      <w:jc w:val="right"/>
      <w:rPr>
        <w:sz w:val="24"/>
      </w:rPr>
    </w:pPr>
  </w:p>
  <w:p w:rsidR="00025B9F" w:rsidRDefault="00025B9F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025B9F">
      <w:tc>
        <w:tcPr>
          <w:tcW w:w="6379" w:type="dxa"/>
        </w:tcPr>
        <w:p w:rsidR="00025B9F" w:rsidRDefault="00025B9F" w:rsidP="00AF3860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SUBJECT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 w:hint="eastAsia"/>
            </w:rPr>
            <w:t>&lt;</w:t>
          </w:r>
          <w:r>
            <w:rPr>
              <w:rFonts w:ascii="Times New Roman" w:hint="eastAsia"/>
            </w:rPr>
            <w:t>省人力资源</w:t>
          </w:r>
          <w:r>
            <w:rPr>
              <w:rFonts w:ascii="Times New Roman"/>
            </w:rPr>
            <w:t>市场数据采集系统</w:t>
          </w:r>
          <w:r>
            <w:rPr>
              <w:rFonts w:ascii="Times New Roman" w:hint="eastAsia"/>
            </w:rPr>
            <w:t>&gt;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:rsidR="00025B9F" w:rsidRDefault="00025B9F"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>Version:           &lt;1.0&gt;</w:t>
          </w:r>
        </w:p>
      </w:tc>
    </w:tr>
    <w:tr w:rsidR="00025B9F">
      <w:tc>
        <w:tcPr>
          <w:tcW w:w="6379" w:type="dxa"/>
        </w:tcPr>
        <w:p w:rsidR="00025B9F" w:rsidRDefault="00025B9F" w:rsidP="00F45DE5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 w:hint="eastAsia"/>
            </w:rPr>
            <w:t>软件详细设计</w:t>
          </w:r>
          <w:r>
            <w:rPr>
              <w:rFonts w:ascii="Times New Roman"/>
            </w:rPr>
            <w:t>说明</w:t>
          </w:r>
          <w:r>
            <w:rPr>
              <w:rFonts w:ascii="Times New Roman" w:hint="eastAsia"/>
            </w:rPr>
            <w:t>书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:rsidR="00025B9F" w:rsidRDefault="00025B9F" w:rsidP="00822DB5"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>Date:  &lt;29/12/2015&gt;</w:t>
          </w:r>
        </w:p>
      </w:tc>
    </w:tr>
    <w:tr w:rsidR="00025B9F">
      <w:tc>
        <w:tcPr>
          <w:tcW w:w="9558" w:type="dxa"/>
          <w:gridSpan w:val="2"/>
        </w:tcPr>
        <w:p w:rsidR="00025B9F" w:rsidRDefault="00025B9F" w:rsidP="00080D29">
          <w:r>
            <w:rPr>
              <w:rFonts w:ascii="Times New Roman"/>
              <w:noProof/>
            </w:rPr>
            <w:t>&lt;LDL&gt;</w:t>
          </w:r>
        </w:p>
      </w:tc>
    </w:tr>
  </w:tbl>
  <w:p w:rsidR="00025B9F" w:rsidRDefault="00025B9F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D70ECB6A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000004"/>
    <w:multiLevelType w:val="multilevel"/>
    <w:tmpl w:val="00000004"/>
    <w:lvl w:ilvl="0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  <w:lang w:eastAsia="zh-CN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0000000E"/>
    <w:multiLevelType w:val="multilevel"/>
    <w:tmpl w:val="0000000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0000015"/>
    <w:multiLevelType w:val="multilevel"/>
    <w:tmpl w:val="0000001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0000022"/>
    <w:multiLevelType w:val="multilevel"/>
    <w:tmpl w:val="0000002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0000024"/>
    <w:multiLevelType w:val="multilevel"/>
    <w:tmpl w:val="0000002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000002B"/>
    <w:multiLevelType w:val="multilevel"/>
    <w:tmpl w:val="0000002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000002D"/>
    <w:multiLevelType w:val="multilevel"/>
    <w:tmpl w:val="0000002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000002E"/>
    <w:multiLevelType w:val="singleLevel"/>
    <w:tmpl w:val="0000002E"/>
    <w:lvl w:ilvl="0">
      <w:start w:val="1"/>
      <w:numFmt w:val="decimal"/>
      <w:suff w:val="nothing"/>
      <w:lvlText w:val="（%1）"/>
      <w:lvlJc w:val="left"/>
    </w:lvl>
  </w:abstractNum>
  <w:abstractNum w:abstractNumId="11" w15:restartNumberingAfterBreak="0">
    <w:nsid w:val="00000030"/>
    <w:multiLevelType w:val="singleLevel"/>
    <w:tmpl w:val="00000030"/>
    <w:lvl w:ilvl="0">
      <w:start w:val="1"/>
      <w:numFmt w:val="decimal"/>
      <w:suff w:val="nothing"/>
      <w:lvlText w:val="（%1）"/>
      <w:lvlJc w:val="left"/>
    </w:lvl>
  </w:abstractNum>
  <w:abstractNum w:abstractNumId="12" w15:restartNumberingAfterBreak="0">
    <w:nsid w:val="00000035"/>
    <w:multiLevelType w:val="singleLevel"/>
    <w:tmpl w:val="00000035"/>
    <w:lvl w:ilvl="0">
      <w:start w:val="1"/>
      <w:numFmt w:val="decimal"/>
      <w:suff w:val="nothing"/>
      <w:lvlText w:val="（%1）"/>
      <w:lvlJc w:val="left"/>
    </w:lvl>
  </w:abstractNum>
  <w:abstractNum w:abstractNumId="13" w15:restartNumberingAfterBreak="0">
    <w:nsid w:val="0157213C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6477F04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F1F5128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0AE1250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1663717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1C85067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36F3A09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B5B2C0E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0E075EC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47F5837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4DA730E"/>
    <w:multiLevelType w:val="multilevel"/>
    <w:tmpl w:val="8408BD1A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2AD73F97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CB0092B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CE22657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E6B72DC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2FB85724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FEB4C89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425153E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49C61CF"/>
    <w:multiLevelType w:val="hybridMultilevel"/>
    <w:tmpl w:val="14242C9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1723DB1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C394F66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CE80A30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D8A404B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7904AE3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AB61088"/>
    <w:multiLevelType w:val="hybridMultilevel"/>
    <w:tmpl w:val="D4E6F2A4"/>
    <w:lvl w:ilvl="0" w:tplc="A64AE2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17F56C7"/>
    <w:multiLevelType w:val="hybridMultilevel"/>
    <w:tmpl w:val="5DBC74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723A6F8A"/>
    <w:multiLevelType w:val="singleLevel"/>
    <w:tmpl w:val="00000035"/>
    <w:lvl w:ilvl="0">
      <w:start w:val="1"/>
      <w:numFmt w:val="decimal"/>
      <w:suff w:val="nothing"/>
      <w:lvlText w:val="（%1）"/>
      <w:lvlJc w:val="left"/>
    </w:lvl>
  </w:abstractNum>
  <w:abstractNum w:abstractNumId="40" w15:restartNumberingAfterBreak="0">
    <w:nsid w:val="731F3BAC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39D1D76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D6D103A"/>
    <w:multiLevelType w:val="hybridMultilevel"/>
    <w:tmpl w:val="984ADA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  <w:num w:numId="3">
    <w:abstractNumId w:val="23"/>
  </w:num>
  <w:num w:numId="4">
    <w:abstractNumId w:val="28"/>
  </w:num>
  <w:num w:numId="5">
    <w:abstractNumId w:val="21"/>
  </w:num>
  <w:num w:numId="6">
    <w:abstractNumId w:val="41"/>
  </w:num>
  <w:num w:numId="7">
    <w:abstractNumId w:val="33"/>
  </w:num>
  <w:num w:numId="8">
    <w:abstractNumId w:val="14"/>
  </w:num>
  <w:num w:numId="9">
    <w:abstractNumId w:val="24"/>
  </w:num>
  <w:num w:numId="10">
    <w:abstractNumId w:val="26"/>
  </w:num>
  <w:num w:numId="11">
    <w:abstractNumId w:val="25"/>
  </w:num>
  <w:num w:numId="12">
    <w:abstractNumId w:val="42"/>
  </w:num>
  <w:num w:numId="13">
    <w:abstractNumId w:val="40"/>
  </w:num>
  <w:num w:numId="14">
    <w:abstractNumId w:val="15"/>
  </w:num>
  <w:num w:numId="15">
    <w:abstractNumId w:val="13"/>
  </w:num>
  <w:num w:numId="16">
    <w:abstractNumId w:val="35"/>
  </w:num>
  <w:num w:numId="17">
    <w:abstractNumId w:val="29"/>
  </w:num>
  <w:num w:numId="18">
    <w:abstractNumId w:val="36"/>
  </w:num>
  <w:num w:numId="19">
    <w:abstractNumId w:val="16"/>
  </w:num>
  <w:num w:numId="20">
    <w:abstractNumId w:val="27"/>
  </w:num>
  <w:num w:numId="21">
    <w:abstractNumId w:val="30"/>
  </w:num>
  <w:num w:numId="22">
    <w:abstractNumId w:val="19"/>
  </w:num>
  <w:num w:numId="23">
    <w:abstractNumId w:val="22"/>
  </w:num>
  <w:num w:numId="24">
    <w:abstractNumId w:val="18"/>
  </w:num>
  <w:num w:numId="25">
    <w:abstractNumId w:val="32"/>
  </w:num>
  <w:num w:numId="26">
    <w:abstractNumId w:val="17"/>
  </w:num>
  <w:num w:numId="27">
    <w:abstractNumId w:val="20"/>
  </w:num>
  <w:num w:numId="28">
    <w:abstractNumId w:val="34"/>
  </w:num>
  <w:num w:numId="29">
    <w:abstractNumId w:val="38"/>
  </w:num>
  <w:num w:numId="30">
    <w:abstractNumId w:val="8"/>
  </w:num>
  <w:num w:numId="31">
    <w:abstractNumId w:val="7"/>
  </w:num>
  <w:num w:numId="32">
    <w:abstractNumId w:val="5"/>
  </w:num>
  <w:num w:numId="33">
    <w:abstractNumId w:val="2"/>
  </w:num>
  <w:num w:numId="34">
    <w:abstractNumId w:val="4"/>
  </w:num>
  <w:num w:numId="35">
    <w:abstractNumId w:val="6"/>
  </w:num>
  <w:num w:numId="36">
    <w:abstractNumId w:val="12"/>
  </w:num>
  <w:num w:numId="37">
    <w:abstractNumId w:val="9"/>
  </w:num>
  <w:num w:numId="38">
    <w:abstractNumId w:val="10"/>
  </w:num>
  <w:num w:numId="39">
    <w:abstractNumId w:val="3"/>
  </w:num>
  <w:num w:numId="40">
    <w:abstractNumId w:val="11"/>
  </w:num>
  <w:num w:numId="41">
    <w:abstractNumId w:val="37"/>
  </w:num>
  <w:num w:numId="42">
    <w:abstractNumId w:val="39"/>
  </w:num>
  <w:num w:numId="43">
    <w:abstractNumId w:val="1"/>
  </w:num>
  <w:num w:numId="44">
    <w:abstractNumId w:val="3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proofState w:grammar="clean"/>
  <w:attachedTemplate r:id="rId1"/>
  <w:defaultTabStop w:val="720"/>
  <w:doNotHyphenateCaps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78D"/>
    <w:rsid w:val="000059D9"/>
    <w:rsid w:val="000153AD"/>
    <w:rsid w:val="00015431"/>
    <w:rsid w:val="00016A10"/>
    <w:rsid w:val="00025B9F"/>
    <w:rsid w:val="000522E1"/>
    <w:rsid w:val="00080D29"/>
    <w:rsid w:val="000E22DF"/>
    <w:rsid w:val="001579CD"/>
    <w:rsid w:val="00157A48"/>
    <w:rsid w:val="001D6124"/>
    <w:rsid w:val="002032F6"/>
    <w:rsid w:val="0021207B"/>
    <w:rsid w:val="00233918"/>
    <w:rsid w:val="00247D7B"/>
    <w:rsid w:val="002574A8"/>
    <w:rsid w:val="00283376"/>
    <w:rsid w:val="002A087B"/>
    <w:rsid w:val="002A78E7"/>
    <w:rsid w:val="002B78BD"/>
    <w:rsid w:val="002F1366"/>
    <w:rsid w:val="00313943"/>
    <w:rsid w:val="00317D8F"/>
    <w:rsid w:val="00320766"/>
    <w:rsid w:val="00340146"/>
    <w:rsid w:val="003467B1"/>
    <w:rsid w:val="00380865"/>
    <w:rsid w:val="003930C3"/>
    <w:rsid w:val="003C0B03"/>
    <w:rsid w:val="003C4C00"/>
    <w:rsid w:val="003E0E3E"/>
    <w:rsid w:val="00407580"/>
    <w:rsid w:val="00415CB0"/>
    <w:rsid w:val="004461B7"/>
    <w:rsid w:val="004850AE"/>
    <w:rsid w:val="0049478D"/>
    <w:rsid w:val="004A03B9"/>
    <w:rsid w:val="004A2EED"/>
    <w:rsid w:val="004B4F96"/>
    <w:rsid w:val="004D6F3B"/>
    <w:rsid w:val="00514272"/>
    <w:rsid w:val="00574222"/>
    <w:rsid w:val="00574C5A"/>
    <w:rsid w:val="00586C73"/>
    <w:rsid w:val="005A7E6B"/>
    <w:rsid w:val="005B2280"/>
    <w:rsid w:val="006121BB"/>
    <w:rsid w:val="00652BF7"/>
    <w:rsid w:val="006568EF"/>
    <w:rsid w:val="006A26A9"/>
    <w:rsid w:val="006A494C"/>
    <w:rsid w:val="006B1200"/>
    <w:rsid w:val="006B276B"/>
    <w:rsid w:val="006C642B"/>
    <w:rsid w:val="006E76F5"/>
    <w:rsid w:val="006F228B"/>
    <w:rsid w:val="0071742C"/>
    <w:rsid w:val="007261FA"/>
    <w:rsid w:val="007635CD"/>
    <w:rsid w:val="007948C0"/>
    <w:rsid w:val="007D4075"/>
    <w:rsid w:val="007F6CE6"/>
    <w:rsid w:val="00822DB5"/>
    <w:rsid w:val="00827CB2"/>
    <w:rsid w:val="008311AC"/>
    <w:rsid w:val="00831346"/>
    <w:rsid w:val="00840B94"/>
    <w:rsid w:val="00844882"/>
    <w:rsid w:val="00847D72"/>
    <w:rsid w:val="0089512A"/>
    <w:rsid w:val="008A6098"/>
    <w:rsid w:val="00911FC4"/>
    <w:rsid w:val="009124ED"/>
    <w:rsid w:val="009370EC"/>
    <w:rsid w:val="00947E54"/>
    <w:rsid w:val="009769B8"/>
    <w:rsid w:val="00987AB2"/>
    <w:rsid w:val="009B2880"/>
    <w:rsid w:val="009C1EA4"/>
    <w:rsid w:val="00A24DF1"/>
    <w:rsid w:val="00A507E5"/>
    <w:rsid w:val="00A54218"/>
    <w:rsid w:val="00A60A94"/>
    <w:rsid w:val="00A65906"/>
    <w:rsid w:val="00A671FF"/>
    <w:rsid w:val="00A73746"/>
    <w:rsid w:val="00A873B5"/>
    <w:rsid w:val="00A96C13"/>
    <w:rsid w:val="00AB3259"/>
    <w:rsid w:val="00AB3A6D"/>
    <w:rsid w:val="00AC0955"/>
    <w:rsid w:val="00AD682A"/>
    <w:rsid w:val="00AE42F7"/>
    <w:rsid w:val="00AE75BE"/>
    <w:rsid w:val="00AE7DA4"/>
    <w:rsid w:val="00AF3860"/>
    <w:rsid w:val="00B401AC"/>
    <w:rsid w:val="00B63831"/>
    <w:rsid w:val="00B65DFD"/>
    <w:rsid w:val="00BA22F7"/>
    <w:rsid w:val="00BB573B"/>
    <w:rsid w:val="00BC257E"/>
    <w:rsid w:val="00BD2393"/>
    <w:rsid w:val="00BD37A5"/>
    <w:rsid w:val="00C03A72"/>
    <w:rsid w:val="00C216C6"/>
    <w:rsid w:val="00C542F6"/>
    <w:rsid w:val="00CE6763"/>
    <w:rsid w:val="00D21E63"/>
    <w:rsid w:val="00D63539"/>
    <w:rsid w:val="00D71285"/>
    <w:rsid w:val="00DA12E0"/>
    <w:rsid w:val="00DA52E8"/>
    <w:rsid w:val="00DA6FCE"/>
    <w:rsid w:val="00DB49EE"/>
    <w:rsid w:val="00DB7455"/>
    <w:rsid w:val="00DE255E"/>
    <w:rsid w:val="00E0247D"/>
    <w:rsid w:val="00E2081E"/>
    <w:rsid w:val="00E37841"/>
    <w:rsid w:val="00E659F2"/>
    <w:rsid w:val="00E853E6"/>
    <w:rsid w:val="00EB05E5"/>
    <w:rsid w:val="00EB1E66"/>
    <w:rsid w:val="00EE23C1"/>
    <w:rsid w:val="00EE2D7B"/>
    <w:rsid w:val="00EE5408"/>
    <w:rsid w:val="00F45DE5"/>
    <w:rsid w:val="00F76D92"/>
    <w:rsid w:val="00F87154"/>
    <w:rsid w:val="00F96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C3A6148-15DF-4C31-9513-80CBD8D47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240" w:lineRule="atLeast"/>
    </w:pPr>
    <w:rPr>
      <w:rFonts w:ascii="宋体"/>
    </w:rPr>
  </w:style>
  <w:style w:type="paragraph" w:styleId="1">
    <w:name w:val="heading 1"/>
    <w:basedOn w:val="a"/>
    <w:next w:val="a"/>
    <w:qFormat/>
    <w:pPr>
      <w:keepNext/>
      <w:numPr>
        <w:numId w:val="2"/>
      </w:numPr>
      <w:spacing w:before="120" w:after="60"/>
      <w:outlineLvl w:val="0"/>
    </w:pPr>
    <w:rPr>
      <w:b/>
      <w:sz w:val="24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2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2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2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2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2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link w:val="Char"/>
    <w:pPr>
      <w:ind w:left="900" w:hanging="900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"/>
    <w:next w:val="a"/>
    <w:qFormat/>
    <w:pPr>
      <w:spacing w:line="240" w:lineRule="auto"/>
      <w:jc w:val="center"/>
    </w:pPr>
    <w:rPr>
      <w:b/>
      <w:sz w:val="36"/>
    </w:rPr>
  </w:style>
  <w:style w:type="paragraph" w:styleId="a5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10">
    <w:name w:val="toc 1"/>
    <w:basedOn w:val="a"/>
    <w:next w:val="a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autoRedefine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autoRedefine/>
    <w:uiPriority w:val="39"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semiHidden/>
    <w:pPr>
      <w:tabs>
        <w:tab w:val="center" w:pos="4320"/>
        <w:tab w:val="right" w:pos="8640"/>
      </w:tabs>
    </w:pPr>
  </w:style>
  <w:style w:type="paragraph" w:styleId="a7">
    <w:name w:val="footer"/>
    <w:basedOn w:val="a"/>
    <w:semiHidden/>
    <w:pPr>
      <w:tabs>
        <w:tab w:val="center" w:pos="4320"/>
        <w:tab w:val="right" w:pos="8640"/>
      </w:tabs>
    </w:pPr>
  </w:style>
  <w:style w:type="character" w:styleId="a8">
    <w:name w:val="page number"/>
    <w:basedOn w:val="a0"/>
    <w:semiHidden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9">
    <w:name w:val="Body Text"/>
    <w:basedOn w:val="a"/>
    <w:semiHidden/>
    <w:pPr>
      <w:keepLines/>
      <w:spacing w:after="120"/>
      <w:ind w:left="720"/>
    </w:pPr>
  </w:style>
  <w:style w:type="paragraph" w:styleId="aa">
    <w:name w:val="Document Map"/>
    <w:basedOn w:val="a"/>
    <w:semiHidden/>
    <w:pPr>
      <w:shd w:val="clear" w:color="auto" w:fill="000080"/>
    </w:pPr>
  </w:style>
  <w:style w:type="character" w:styleId="ab">
    <w:name w:val="footnote reference"/>
    <w:basedOn w:val="a0"/>
    <w:semiHidden/>
    <w:rPr>
      <w:sz w:val="20"/>
      <w:vertAlign w:val="superscript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pPr>
      <w:ind w:left="600"/>
    </w:pPr>
  </w:style>
  <w:style w:type="paragraph" w:styleId="50">
    <w:name w:val="toc 5"/>
    <w:basedOn w:val="a"/>
    <w:next w:val="a"/>
    <w:autoRedefine/>
    <w:semiHidden/>
    <w:pPr>
      <w:ind w:left="800"/>
    </w:pPr>
  </w:style>
  <w:style w:type="paragraph" w:styleId="60">
    <w:name w:val="toc 6"/>
    <w:basedOn w:val="a"/>
    <w:next w:val="a"/>
    <w:autoRedefine/>
    <w:semiHidden/>
    <w:pPr>
      <w:ind w:left="1000"/>
    </w:pPr>
  </w:style>
  <w:style w:type="paragraph" w:styleId="70">
    <w:name w:val="toc 7"/>
    <w:basedOn w:val="a"/>
    <w:next w:val="a"/>
    <w:autoRedefine/>
    <w:semiHidden/>
    <w:pPr>
      <w:ind w:left="1200"/>
    </w:pPr>
  </w:style>
  <w:style w:type="paragraph" w:styleId="80">
    <w:name w:val="toc 8"/>
    <w:basedOn w:val="a"/>
    <w:next w:val="a"/>
    <w:autoRedefine/>
    <w:semiHidden/>
    <w:pPr>
      <w:ind w:left="1400"/>
    </w:pPr>
  </w:style>
  <w:style w:type="paragraph" w:styleId="90">
    <w:name w:val="toc 9"/>
    <w:basedOn w:val="a"/>
    <w:next w:val="a"/>
    <w:autoRedefine/>
    <w:semiHidden/>
    <w:pPr>
      <w:ind w:left="1600"/>
    </w:pPr>
  </w:style>
  <w:style w:type="paragraph" w:styleId="ad">
    <w:name w:val="Body Text Indent"/>
    <w:basedOn w:val="a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pPr>
      <w:widowControl/>
      <w:numPr>
        <w:numId w:val="3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9"/>
    <w:autoRedefine/>
    <w:pPr>
      <w:spacing w:before="240" w:after="120"/>
      <w:ind w:left="765"/>
    </w:pPr>
    <w:rPr>
      <w:rFonts w:ascii="Times New Roman"/>
      <w:i/>
      <w:color w:val="0000FF"/>
    </w:rPr>
  </w:style>
  <w:style w:type="character" w:styleId="ae">
    <w:name w:val="Hyperlink"/>
    <w:basedOn w:val="a0"/>
    <w:semiHidden/>
    <w:rPr>
      <w:color w:val="0000FF"/>
      <w:u w:val="single"/>
    </w:rPr>
  </w:style>
  <w:style w:type="character" w:styleId="af">
    <w:name w:val="FollowedHyperlink"/>
    <w:basedOn w:val="a0"/>
    <w:semiHidden/>
    <w:rPr>
      <w:color w:val="800080"/>
      <w:u w:val="single"/>
    </w:rPr>
  </w:style>
  <w:style w:type="character" w:styleId="af0">
    <w:name w:val="Strong"/>
    <w:basedOn w:val="a0"/>
    <w:qFormat/>
    <w:rPr>
      <w:b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 w:val="0"/>
      <w:color w:val="008000"/>
    </w:rPr>
  </w:style>
  <w:style w:type="character" w:customStyle="1" w:styleId="tw4winJump">
    <w:name w:val="tw4winJump"/>
    <w:rPr>
      <w:rFonts w:ascii="Courier New" w:hAnsi="Courier New"/>
      <w:noProof w:val="0"/>
      <w:color w:val="008080"/>
    </w:rPr>
  </w:style>
  <w:style w:type="character" w:customStyle="1" w:styleId="tw4winExternal">
    <w:name w:val="tw4winExternal"/>
    <w:rPr>
      <w:rFonts w:ascii="Courier New" w:hAnsi="Courier New"/>
      <w:noProof w:val="0"/>
      <w:color w:val="808080"/>
    </w:rPr>
  </w:style>
  <w:style w:type="character" w:customStyle="1" w:styleId="tw4winInternal">
    <w:name w:val="tw4winInternal"/>
    <w:rPr>
      <w:rFonts w:ascii="Courier New" w:hAnsi="Courier New"/>
      <w:noProof w:val="0"/>
      <w:color w:val="FF0000"/>
    </w:rPr>
  </w:style>
  <w:style w:type="paragraph" w:styleId="af1">
    <w:name w:val="List Paragraph"/>
    <w:basedOn w:val="a"/>
    <w:uiPriority w:val="34"/>
    <w:qFormat/>
    <w:rsid w:val="005A7E6B"/>
    <w:pPr>
      <w:ind w:firstLineChars="200" w:firstLine="420"/>
    </w:pPr>
  </w:style>
  <w:style w:type="paragraph" w:styleId="af2">
    <w:name w:val="No Spacing"/>
    <w:uiPriority w:val="1"/>
    <w:qFormat/>
    <w:rsid w:val="004D6F3B"/>
    <w:pPr>
      <w:widowControl w:val="0"/>
    </w:pPr>
    <w:rPr>
      <w:rFonts w:ascii="宋体"/>
    </w:rPr>
  </w:style>
  <w:style w:type="character" w:customStyle="1" w:styleId="2Char">
    <w:name w:val="标题 2 Char"/>
    <w:rsid w:val="00233918"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  <w:style w:type="paragraph" w:customStyle="1" w:styleId="11">
    <w:name w:val="列出段落1"/>
    <w:basedOn w:val="a"/>
    <w:rsid w:val="004A03B9"/>
    <w:pPr>
      <w:ind w:firstLineChars="200" w:firstLine="420"/>
    </w:pPr>
  </w:style>
  <w:style w:type="paragraph" w:customStyle="1" w:styleId="21">
    <w:name w:val="列出段落2"/>
    <w:basedOn w:val="a"/>
    <w:rsid w:val="00BC257E"/>
    <w:pPr>
      <w:ind w:firstLineChars="200" w:firstLine="420"/>
    </w:pPr>
  </w:style>
  <w:style w:type="paragraph" w:customStyle="1" w:styleId="31">
    <w:name w:val="列出段落3"/>
    <w:basedOn w:val="a"/>
    <w:rsid w:val="00D63539"/>
    <w:pPr>
      <w:ind w:firstLineChars="200" w:firstLine="420"/>
    </w:pPr>
  </w:style>
  <w:style w:type="character" w:customStyle="1" w:styleId="Char">
    <w:name w:val="正文缩进 Char"/>
    <w:link w:val="a3"/>
    <w:rsid w:val="00F45DE5"/>
    <w:rPr>
      <w:rFonts w:ascii="宋体"/>
    </w:rPr>
  </w:style>
  <w:style w:type="character" w:customStyle="1" w:styleId="1CharChar">
    <w:name w:val="表格抬头1 Char Char"/>
    <w:link w:val="12"/>
    <w:rsid w:val="00F45DE5"/>
    <w:rPr>
      <w:b/>
      <w:kern w:val="2"/>
      <w:sz w:val="21"/>
      <w:szCs w:val="22"/>
    </w:rPr>
  </w:style>
  <w:style w:type="paragraph" w:customStyle="1" w:styleId="12">
    <w:name w:val="表格抬头1"/>
    <w:basedOn w:val="a3"/>
    <w:link w:val="1CharChar"/>
    <w:rsid w:val="00F45DE5"/>
    <w:pPr>
      <w:spacing w:line="240" w:lineRule="auto"/>
      <w:ind w:left="0" w:firstLine="0"/>
      <w:jc w:val="center"/>
    </w:pPr>
    <w:rPr>
      <w:rFonts w:ascii="Times New Roman"/>
      <w:b/>
      <w:kern w:val="2"/>
      <w:sz w:val="21"/>
      <w:szCs w:val="22"/>
    </w:rPr>
  </w:style>
  <w:style w:type="character" w:customStyle="1" w:styleId="Char0">
    <w:name w:val="题注 Char"/>
    <w:link w:val="af3"/>
    <w:rsid w:val="00F45DE5"/>
    <w:rPr>
      <w:rFonts w:eastAsia="微软雅黑"/>
      <w:kern w:val="2"/>
      <w:sz w:val="18"/>
      <w:szCs w:val="22"/>
    </w:rPr>
  </w:style>
  <w:style w:type="paragraph" w:styleId="af3">
    <w:name w:val="caption"/>
    <w:basedOn w:val="a"/>
    <w:next w:val="a"/>
    <w:link w:val="Char0"/>
    <w:qFormat/>
    <w:rsid w:val="00F45DE5"/>
    <w:pPr>
      <w:spacing w:line="240" w:lineRule="auto"/>
      <w:jc w:val="center"/>
    </w:pPr>
    <w:rPr>
      <w:rFonts w:ascii="Times New Roman" w:eastAsia="微软雅黑"/>
      <w:kern w:val="2"/>
      <w:sz w:val="18"/>
      <w:szCs w:val="22"/>
    </w:rPr>
  </w:style>
  <w:style w:type="table" w:styleId="af4">
    <w:name w:val="Grid Table Light"/>
    <w:basedOn w:val="a1"/>
    <w:uiPriority w:val="40"/>
    <w:rsid w:val="006F228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4-3">
    <w:name w:val="Grid Table 4 Accent 3"/>
    <w:basedOn w:val="a1"/>
    <w:uiPriority w:val="49"/>
    <w:rsid w:val="00B63831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3">
    <w:name w:val="Grid Table 1 Light Accent 3"/>
    <w:basedOn w:val="a1"/>
    <w:uiPriority w:val="46"/>
    <w:rsid w:val="00B63831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5">
    <w:name w:val="Table Grid"/>
    <w:basedOn w:val="a1"/>
    <w:uiPriority w:val="39"/>
    <w:rsid w:val="00EB1E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Grid Table 1 Light Accent 5"/>
    <w:basedOn w:val="a1"/>
    <w:uiPriority w:val="46"/>
    <w:rsid w:val="00EB1E66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31">
    <w:name w:val="网格表 1 浅色 - 着色 31"/>
    <w:basedOn w:val="a1"/>
    <w:uiPriority w:val="46"/>
    <w:qFormat/>
    <w:rsid w:val="00DA52E8"/>
    <w:tblPr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45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__9.vsdx"/><Relationship Id="rId117" Type="http://schemas.openxmlformats.org/officeDocument/2006/relationships/header" Target="header2.xml"/><Relationship Id="rId21" Type="http://schemas.openxmlformats.org/officeDocument/2006/relationships/image" Target="media/image7.emf"/><Relationship Id="rId42" Type="http://schemas.openxmlformats.org/officeDocument/2006/relationships/package" Target="embeddings/Microsoft_Visio___17.vsdx"/><Relationship Id="rId47" Type="http://schemas.openxmlformats.org/officeDocument/2006/relationships/image" Target="media/image20.emf"/><Relationship Id="rId63" Type="http://schemas.openxmlformats.org/officeDocument/2006/relationships/image" Target="media/image28.emf"/><Relationship Id="rId68" Type="http://schemas.openxmlformats.org/officeDocument/2006/relationships/package" Target="embeddings/Microsoft_Visio___30.vsdx"/><Relationship Id="rId84" Type="http://schemas.openxmlformats.org/officeDocument/2006/relationships/package" Target="embeddings/Microsoft_Visio___38.vsdx"/><Relationship Id="rId89" Type="http://schemas.openxmlformats.org/officeDocument/2006/relationships/image" Target="media/image41.emf"/><Relationship Id="rId112" Type="http://schemas.openxmlformats.org/officeDocument/2006/relationships/package" Target="embeddings/Microsoft_Visio___52.vsdx"/><Relationship Id="rId16" Type="http://schemas.openxmlformats.org/officeDocument/2006/relationships/package" Target="embeddings/Microsoft_Visio___4.vsdx"/><Relationship Id="rId107" Type="http://schemas.openxmlformats.org/officeDocument/2006/relationships/image" Target="media/image50.emf"/><Relationship Id="rId11" Type="http://schemas.openxmlformats.org/officeDocument/2006/relationships/image" Target="media/image2.emf"/><Relationship Id="rId32" Type="http://schemas.openxmlformats.org/officeDocument/2006/relationships/package" Target="embeddings/Microsoft_Visio___12.vsdx"/><Relationship Id="rId37" Type="http://schemas.openxmlformats.org/officeDocument/2006/relationships/image" Target="media/image15.emf"/><Relationship Id="rId53" Type="http://schemas.openxmlformats.org/officeDocument/2006/relationships/image" Target="media/image23.emf"/><Relationship Id="rId58" Type="http://schemas.openxmlformats.org/officeDocument/2006/relationships/package" Target="embeddings/Microsoft_Visio___25.vsdx"/><Relationship Id="rId74" Type="http://schemas.openxmlformats.org/officeDocument/2006/relationships/package" Target="embeddings/Microsoft_Visio___33.vsdx"/><Relationship Id="rId79" Type="http://schemas.openxmlformats.org/officeDocument/2006/relationships/image" Target="media/image36.emf"/><Relationship Id="rId102" Type="http://schemas.openxmlformats.org/officeDocument/2006/relationships/package" Target="embeddings/Microsoft_Visio___47.vsdx"/><Relationship Id="rId5" Type="http://schemas.openxmlformats.org/officeDocument/2006/relationships/webSettings" Target="webSettings.xml"/><Relationship Id="rId90" Type="http://schemas.openxmlformats.org/officeDocument/2006/relationships/package" Target="embeddings/Microsoft_Visio___41.vsdx"/><Relationship Id="rId95" Type="http://schemas.openxmlformats.org/officeDocument/2006/relationships/image" Target="media/image44.emf"/><Relationship Id="rId22" Type="http://schemas.openxmlformats.org/officeDocument/2006/relationships/package" Target="embeddings/Microsoft_Visio___7.vsdx"/><Relationship Id="rId27" Type="http://schemas.openxmlformats.org/officeDocument/2006/relationships/image" Target="media/image10.emf"/><Relationship Id="rId43" Type="http://schemas.openxmlformats.org/officeDocument/2006/relationships/image" Target="media/image18.emf"/><Relationship Id="rId48" Type="http://schemas.openxmlformats.org/officeDocument/2006/relationships/package" Target="embeddings/Microsoft_Visio___20.vsdx"/><Relationship Id="rId64" Type="http://schemas.openxmlformats.org/officeDocument/2006/relationships/package" Target="embeddings/Microsoft_Visio___28.vsdx"/><Relationship Id="rId69" Type="http://schemas.openxmlformats.org/officeDocument/2006/relationships/image" Target="media/image31.emf"/><Relationship Id="rId113" Type="http://schemas.openxmlformats.org/officeDocument/2006/relationships/image" Target="media/image53.emf"/><Relationship Id="rId118" Type="http://schemas.openxmlformats.org/officeDocument/2006/relationships/footer" Target="footer1.xml"/><Relationship Id="rId80" Type="http://schemas.openxmlformats.org/officeDocument/2006/relationships/package" Target="embeddings/Microsoft_Visio___36.vsdx"/><Relationship Id="rId85" Type="http://schemas.openxmlformats.org/officeDocument/2006/relationships/image" Target="media/image39.emf"/><Relationship Id="rId12" Type="http://schemas.openxmlformats.org/officeDocument/2006/relationships/package" Target="embeddings/Microsoft_Visio___2.vsdx"/><Relationship Id="rId17" Type="http://schemas.openxmlformats.org/officeDocument/2006/relationships/image" Target="media/image5.emf"/><Relationship Id="rId33" Type="http://schemas.openxmlformats.org/officeDocument/2006/relationships/image" Target="media/image13.emf"/><Relationship Id="rId38" Type="http://schemas.openxmlformats.org/officeDocument/2006/relationships/package" Target="embeddings/Microsoft_Visio___15.vsdx"/><Relationship Id="rId59" Type="http://schemas.openxmlformats.org/officeDocument/2006/relationships/image" Target="media/image26.emf"/><Relationship Id="rId103" Type="http://schemas.openxmlformats.org/officeDocument/2006/relationships/image" Target="media/image48.emf"/><Relationship Id="rId108" Type="http://schemas.openxmlformats.org/officeDocument/2006/relationships/package" Target="embeddings/Microsoft_Visio___50.vsdx"/><Relationship Id="rId54" Type="http://schemas.openxmlformats.org/officeDocument/2006/relationships/package" Target="embeddings/Microsoft_Visio___23.vsdx"/><Relationship Id="rId70" Type="http://schemas.openxmlformats.org/officeDocument/2006/relationships/package" Target="embeddings/Microsoft_Visio___31.vsdx"/><Relationship Id="rId75" Type="http://schemas.openxmlformats.org/officeDocument/2006/relationships/image" Target="media/image34.emf"/><Relationship Id="rId91" Type="http://schemas.openxmlformats.org/officeDocument/2006/relationships/image" Target="media/image42.emf"/><Relationship Id="rId96" Type="http://schemas.openxmlformats.org/officeDocument/2006/relationships/package" Target="embeddings/Microsoft_Visio___44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8.emf"/><Relationship Id="rId28" Type="http://schemas.openxmlformats.org/officeDocument/2006/relationships/package" Target="embeddings/Microsoft_Visio___10.vsdx"/><Relationship Id="rId49" Type="http://schemas.openxmlformats.org/officeDocument/2006/relationships/image" Target="media/image21.emf"/><Relationship Id="rId114" Type="http://schemas.openxmlformats.org/officeDocument/2006/relationships/package" Target="embeddings/Microsoft_Visio___53.vsdx"/><Relationship Id="rId119" Type="http://schemas.openxmlformats.org/officeDocument/2006/relationships/fontTable" Target="fontTable.xml"/><Relationship Id="rId10" Type="http://schemas.openxmlformats.org/officeDocument/2006/relationships/package" Target="embeddings/Microsoft_Visio___1.vsdx"/><Relationship Id="rId31" Type="http://schemas.openxmlformats.org/officeDocument/2006/relationships/image" Target="media/image12.emf"/><Relationship Id="rId44" Type="http://schemas.openxmlformats.org/officeDocument/2006/relationships/package" Target="embeddings/Microsoft_Visio___18.vsdx"/><Relationship Id="rId52" Type="http://schemas.openxmlformats.org/officeDocument/2006/relationships/package" Target="embeddings/Microsoft_Visio___22.vsdx"/><Relationship Id="rId60" Type="http://schemas.openxmlformats.org/officeDocument/2006/relationships/package" Target="embeddings/Microsoft_Visio___26.vsdx"/><Relationship Id="rId65" Type="http://schemas.openxmlformats.org/officeDocument/2006/relationships/image" Target="media/image29.emf"/><Relationship Id="rId73" Type="http://schemas.openxmlformats.org/officeDocument/2006/relationships/image" Target="media/image33.emf"/><Relationship Id="rId78" Type="http://schemas.openxmlformats.org/officeDocument/2006/relationships/package" Target="embeddings/Microsoft_Visio___35.vsdx"/><Relationship Id="rId81" Type="http://schemas.openxmlformats.org/officeDocument/2006/relationships/image" Target="media/image37.emf"/><Relationship Id="rId86" Type="http://schemas.openxmlformats.org/officeDocument/2006/relationships/package" Target="embeddings/Microsoft_Visio___39.vsdx"/><Relationship Id="rId94" Type="http://schemas.openxmlformats.org/officeDocument/2006/relationships/package" Target="embeddings/Microsoft_Visio___43.vsdx"/><Relationship Id="rId99" Type="http://schemas.openxmlformats.org/officeDocument/2006/relationships/image" Target="media/image46.emf"/><Relationship Id="rId101" Type="http://schemas.openxmlformats.org/officeDocument/2006/relationships/image" Target="media/image47.emf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3" Type="http://schemas.openxmlformats.org/officeDocument/2006/relationships/image" Target="media/image3.emf"/><Relationship Id="rId18" Type="http://schemas.openxmlformats.org/officeDocument/2006/relationships/package" Target="embeddings/Microsoft_Visio___5.vsdx"/><Relationship Id="rId39" Type="http://schemas.openxmlformats.org/officeDocument/2006/relationships/image" Target="media/image16.emf"/><Relationship Id="rId109" Type="http://schemas.openxmlformats.org/officeDocument/2006/relationships/image" Target="media/image51.emf"/><Relationship Id="rId34" Type="http://schemas.openxmlformats.org/officeDocument/2006/relationships/package" Target="embeddings/Microsoft_Visio___13.vsdx"/><Relationship Id="rId50" Type="http://schemas.openxmlformats.org/officeDocument/2006/relationships/package" Target="embeddings/Microsoft_Visio___21.vsdx"/><Relationship Id="rId55" Type="http://schemas.openxmlformats.org/officeDocument/2006/relationships/image" Target="media/image24.emf"/><Relationship Id="rId76" Type="http://schemas.openxmlformats.org/officeDocument/2006/relationships/package" Target="embeddings/Microsoft_Visio___34.vsdx"/><Relationship Id="rId97" Type="http://schemas.openxmlformats.org/officeDocument/2006/relationships/image" Target="media/image45.emf"/><Relationship Id="rId104" Type="http://schemas.openxmlformats.org/officeDocument/2006/relationships/package" Target="embeddings/Microsoft_Visio___48.vsdx"/><Relationship Id="rId120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2.emf"/><Relationship Id="rId92" Type="http://schemas.openxmlformats.org/officeDocument/2006/relationships/package" Target="embeddings/Microsoft_Visio___42.vsdx"/><Relationship Id="rId2" Type="http://schemas.openxmlformats.org/officeDocument/2006/relationships/numbering" Target="numbering.xml"/><Relationship Id="rId29" Type="http://schemas.openxmlformats.org/officeDocument/2006/relationships/image" Target="media/image11.emf"/><Relationship Id="rId24" Type="http://schemas.openxmlformats.org/officeDocument/2006/relationships/package" Target="embeddings/Microsoft_Visio___8.vsdx"/><Relationship Id="rId40" Type="http://schemas.openxmlformats.org/officeDocument/2006/relationships/package" Target="embeddings/Microsoft_Visio___16.vsdx"/><Relationship Id="rId45" Type="http://schemas.openxmlformats.org/officeDocument/2006/relationships/image" Target="media/image19.emf"/><Relationship Id="rId66" Type="http://schemas.openxmlformats.org/officeDocument/2006/relationships/package" Target="embeddings/Microsoft_Visio___29.vsdx"/><Relationship Id="rId87" Type="http://schemas.openxmlformats.org/officeDocument/2006/relationships/image" Target="media/image40.emf"/><Relationship Id="rId110" Type="http://schemas.openxmlformats.org/officeDocument/2006/relationships/package" Target="embeddings/Microsoft_Visio___51.vsdx"/><Relationship Id="rId115" Type="http://schemas.openxmlformats.org/officeDocument/2006/relationships/image" Target="media/image54.emf"/><Relationship Id="rId61" Type="http://schemas.openxmlformats.org/officeDocument/2006/relationships/image" Target="media/image27.emf"/><Relationship Id="rId82" Type="http://schemas.openxmlformats.org/officeDocument/2006/relationships/package" Target="embeddings/Microsoft_Visio___37.vsdx"/><Relationship Id="rId19" Type="http://schemas.openxmlformats.org/officeDocument/2006/relationships/image" Target="media/image6.emf"/><Relationship Id="rId14" Type="http://schemas.openxmlformats.org/officeDocument/2006/relationships/package" Target="embeddings/Microsoft_Visio___3.vsdx"/><Relationship Id="rId30" Type="http://schemas.openxmlformats.org/officeDocument/2006/relationships/package" Target="embeddings/Microsoft_Visio___11.vsdx"/><Relationship Id="rId35" Type="http://schemas.openxmlformats.org/officeDocument/2006/relationships/image" Target="media/image14.emf"/><Relationship Id="rId56" Type="http://schemas.openxmlformats.org/officeDocument/2006/relationships/package" Target="embeddings/Microsoft_Visio___24.vsdx"/><Relationship Id="rId77" Type="http://schemas.openxmlformats.org/officeDocument/2006/relationships/image" Target="media/image35.emf"/><Relationship Id="rId100" Type="http://schemas.openxmlformats.org/officeDocument/2006/relationships/package" Target="embeddings/Microsoft_Visio___46.vsdx"/><Relationship Id="rId105" Type="http://schemas.openxmlformats.org/officeDocument/2006/relationships/image" Target="media/image49.emf"/><Relationship Id="rId8" Type="http://schemas.openxmlformats.org/officeDocument/2006/relationships/header" Target="header1.xml"/><Relationship Id="rId51" Type="http://schemas.openxmlformats.org/officeDocument/2006/relationships/image" Target="media/image22.emf"/><Relationship Id="rId72" Type="http://schemas.openxmlformats.org/officeDocument/2006/relationships/package" Target="embeddings/Microsoft_Visio___32.vsdx"/><Relationship Id="rId93" Type="http://schemas.openxmlformats.org/officeDocument/2006/relationships/image" Target="media/image43.emf"/><Relationship Id="rId98" Type="http://schemas.openxmlformats.org/officeDocument/2006/relationships/package" Target="embeddings/Microsoft_Visio___45.vsdx"/><Relationship Id="rId3" Type="http://schemas.openxmlformats.org/officeDocument/2006/relationships/styles" Target="styles.xml"/><Relationship Id="rId25" Type="http://schemas.openxmlformats.org/officeDocument/2006/relationships/image" Target="media/image9.emf"/><Relationship Id="rId46" Type="http://schemas.openxmlformats.org/officeDocument/2006/relationships/package" Target="embeddings/Microsoft_Visio___19.vsdx"/><Relationship Id="rId67" Type="http://schemas.openxmlformats.org/officeDocument/2006/relationships/image" Target="media/image30.emf"/><Relationship Id="rId116" Type="http://schemas.openxmlformats.org/officeDocument/2006/relationships/package" Target="embeddings/Microsoft_Visio___54.vsdx"/><Relationship Id="rId20" Type="http://schemas.openxmlformats.org/officeDocument/2006/relationships/package" Target="embeddings/Microsoft_Visio___6.vsdx"/><Relationship Id="rId41" Type="http://schemas.openxmlformats.org/officeDocument/2006/relationships/image" Target="media/image17.emf"/><Relationship Id="rId62" Type="http://schemas.openxmlformats.org/officeDocument/2006/relationships/package" Target="embeddings/Microsoft_Visio___27.vsdx"/><Relationship Id="rId83" Type="http://schemas.openxmlformats.org/officeDocument/2006/relationships/image" Target="media/image38.emf"/><Relationship Id="rId88" Type="http://schemas.openxmlformats.org/officeDocument/2006/relationships/package" Target="embeddings/Microsoft_Visio___40.vsdx"/><Relationship Id="rId111" Type="http://schemas.openxmlformats.org/officeDocument/2006/relationships/image" Target="media/image52.emf"/><Relationship Id="rId15" Type="http://schemas.openxmlformats.org/officeDocument/2006/relationships/image" Target="media/image4.emf"/><Relationship Id="rId36" Type="http://schemas.openxmlformats.org/officeDocument/2006/relationships/package" Target="embeddings/Microsoft_Visio___14.vsdx"/><Relationship Id="rId57" Type="http://schemas.openxmlformats.org/officeDocument/2006/relationships/image" Target="media/image25.emf"/><Relationship Id="rId106" Type="http://schemas.openxmlformats.org/officeDocument/2006/relationships/package" Target="embeddings/Microsoft_Visio___49.vsdx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6164;&#26009;\&#22823;&#23398;&#35838;&#20214;\&#22823;&#22235;\&#36719;&#20214;&#24037;&#31243;&#23454;&#36341;-&#38379;&#27874;\&#36719;&#24037;&#32508;&#21512;&#35757;&#32451;&#25991;&#26723;&#27169;&#26495;\RUP%20&#27169;&#26495;\&#38656;&#27714;\&#36719;&#20214;&#38656;&#27714;&#35268;&#32422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142DC-344E-41BB-A07E-726EFCFF9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软件需求规约.dot</Template>
  <TotalTime>615</TotalTime>
  <Pages>49</Pages>
  <Words>3896</Words>
  <Characters>22212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软件需求规约</vt:lpstr>
    </vt:vector>
  </TitlesOfParts>
  <Company>&lt;公司名称&gt;</Company>
  <LinksUpToDate>false</LinksUpToDate>
  <CharactersWithSpaces>26056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软件需求规约</dc:title>
  <dc:subject>&lt;项目名称&gt;</dc:subject>
  <dc:creator>stephanie</dc:creator>
  <cp:keywords/>
  <cp:lastModifiedBy>stephanie</cp:lastModifiedBy>
  <cp:revision>12</cp:revision>
  <dcterms:created xsi:type="dcterms:W3CDTF">2015-12-18T07:33:00Z</dcterms:created>
  <dcterms:modified xsi:type="dcterms:W3CDTF">2016-01-03T07:25:00Z</dcterms:modified>
</cp:coreProperties>
</file>