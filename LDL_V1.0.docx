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D8F" w:rsidRDefault="004850AE" w:rsidP="00514272">
      <w:pPr>
        <w:pStyle w:val="a4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49478D">
        <w:rPr>
          <w:rFonts w:hint="eastAsia"/>
        </w:rPr>
        <w:t>&lt;</w:t>
      </w:r>
      <w:r w:rsidR="00AE42F7">
        <w:rPr>
          <w:rFonts w:hint="eastAsia"/>
        </w:rPr>
        <w:t>省</w:t>
      </w:r>
      <w:r w:rsidR="00AE42F7">
        <w:t>人力资源</w:t>
      </w:r>
      <w:r w:rsidR="003C4C00">
        <w:rPr>
          <w:rFonts w:hint="eastAsia"/>
        </w:rPr>
        <w:t>市场</w:t>
      </w:r>
      <w:r w:rsidR="00AE42F7">
        <w:rPr>
          <w:rFonts w:hint="eastAsia"/>
        </w:rPr>
        <w:t>数据</w:t>
      </w:r>
      <w:r w:rsidR="00AE42F7">
        <w:t>采集系统</w:t>
      </w:r>
      <w:r w:rsidR="0049478D">
        <w:rPr>
          <w:rFonts w:hint="eastAsia"/>
        </w:rPr>
        <w:t>&gt;</w:t>
      </w:r>
      <w:r>
        <w:fldChar w:fldCharType="end"/>
      </w:r>
    </w:p>
    <w:p w:rsidR="00317D8F" w:rsidRDefault="004850AE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F45DE5">
        <w:rPr>
          <w:rFonts w:ascii="Arial" w:hAnsi="Arial" w:hint="eastAsia"/>
        </w:rPr>
        <w:t>软件</w:t>
      </w:r>
      <w:r w:rsidR="00831346">
        <w:rPr>
          <w:rFonts w:ascii="Arial" w:hAnsi="Arial" w:hint="eastAsia"/>
        </w:rPr>
        <w:t>详细</w:t>
      </w:r>
      <w:r w:rsidR="00F45DE5">
        <w:rPr>
          <w:rFonts w:ascii="Arial" w:hAnsi="Arial" w:hint="eastAsia"/>
        </w:rPr>
        <w:t>设计</w:t>
      </w:r>
      <w:r w:rsidR="00AE42F7"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 w:rsidR="00317D8F" w:rsidRDefault="00317D8F"/>
    <w:p w:rsidR="00317D8F" w:rsidRDefault="00317D8F"/>
    <w:p w:rsidR="00317D8F" w:rsidRDefault="004850AE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317D8F" w:rsidRDefault="00317D8F">
      <w:pPr>
        <w:pStyle w:val="a4"/>
        <w:rPr>
          <w:sz w:val="28"/>
        </w:rPr>
      </w:pPr>
    </w:p>
    <w:p w:rsidR="00317D8F" w:rsidRDefault="00317D8F" w:rsidP="00F45DE5"/>
    <w:p w:rsidR="00317D8F" w:rsidRDefault="00317D8F">
      <w:pPr>
        <w:pStyle w:val="a9"/>
        <w:sectPr w:rsidR="00317D8F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317D8F" w:rsidRDefault="004850AE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17D8F">
        <w:tc>
          <w:tcPr>
            <w:tcW w:w="230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bookmarkStart w:id="0" w:name="_GoBack" w:colFirst="4" w:colLast="4"/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bookmarkEnd w:id="0"/>
      <w:tr w:rsidR="00317D8F">
        <w:tc>
          <w:tcPr>
            <w:tcW w:w="2304" w:type="dxa"/>
          </w:tcPr>
          <w:p w:rsidR="00317D8F" w:rsidRDefault="00283376" w:rsidP="002A78E7">
            <w:pPr>
              <w:pStyle w:val="Tabletext"/>
            </w:pPr>
            <w:r>
              <w:rPr>
                <w:rFonts w:hint="eastAsia"/>
              </w:rPr>
              <w:t>1</w:t>
            </w:r>
            <w:r w:rsidR="002A78E7">
              <w:t>6</w:t>
            </w:r>
            <w:r w:rsidR="004850AE"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 w:rsidR="00F45DE5">
              <w:t>2</w:t>
            </w:r>
            <w:r w:rsidR="004850AE"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4850AE" w:rsidP="00283376">
            <w:pPr>
              <w:pStyle w:val="Tabletext"/>
            </w:pPr>
            <w:r>
              <w:t>&lt;</w:t>
            </w:r>
            <w:r w:rsidR="00283376">
              <w:t>0.1</w:t>
            </w:r>
            <w:r>
              <w:t>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 w:rsidR="00317D8F" w:rsidRDefault="00283376">
            <w:pPr>
              <w:pStyle w:val="Tabletext"/>
            </w:pPr>
            <w:r>
              <w:rPr>
                <w:rFonts w:ascii="Times New Roman"/>
              </w:rPr>
              <w:t>BITSS</w:t>
            </w:r>
          </w:p>
        </w:tc>
      </w:tr>
      <w:tr w:rsidR="00317D8F">
        <w:tc>
          <w:tcPr>
            <w:tcW w:w="2304" w:type="dxa"/>
          </w:tcPr>
          <w:p w:rsidR="00317D8F" w:rsidRDefault="002A78E7" w:rsidP="002A78E7">
            <w:pPr>
              <w:pStyle w:val="Tabletext"/>
            </w:pPr>
            <w:r>
              <w:t>20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>
            <w:pPr>
              <w:pStyle w:val="Tabletext"/>
            </w:pPr>
            <w:r>
              <w:t>&lt;0.1&gt;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 w:rsidR="00317D8F" w:rsidRDefault="00283376">
            <w:pPr>
              <w:pStyle w:val="Tabletext"/>
            </w:pPr>
            <w:r>
              <w:rPr>
                <w:rFonts w:hint="eastAsia"/>
              </w:rPr>
              <w:t>BITSS</w:t>
            </w:r>
          </w:p>
        </w:tc>
      </w:tr>
      <w:tr w:rsidR="00317D8F">
        <w:tc>
          <w:tcPr>
            <w:tcW w:w="2304" w:type="dxa"/>
          </w:tcPr>
          <w:p w:rsidR="00317D8F" w:rsidRDefault="002A78E7" w:rsidP="002A78E7">
            <w:pPr>
              <w:pStyle w:val="Tabletext"/>
            </w:pPr>
            <w:r>
              <w:t>25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 w:rsidR="00317D8F" w:rsidRDefault="00283376">
            <w:pPr>
              <w:pStyle w:val="Tabletext"/>
            </w:pPr>
            <w:r>
              <w:rPr>
                <w:rFonts w:hint="eastAsia"/>
              </w:rPr>
              <w:t>BITSS</w:t>
            </w:r>
          </w:p>
        </w:tc>
      </w:tr>
      <w:tr w:rsidR="00317D8F">
        <w:tc>
          <w:tcPr>
            <w:tcW w:w="2304" w:type="dxa"/>
          </w:tcPr>
          <w:p w:rsidR="00317D8F" w:rsidRDefault="002A78E7">
            <w:pPr>
              <w:pStyle w:val="Tabletext"/>
            </w:pPr>
            <w:r>
              <w:t>29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 w:rsidP="00283376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 w:rsidR="00317D8F" w:rsidRDefault="00283376">
            <w:pPr>
              <w:pStyle w:val="Tabletext"/>
            </w:pPr>
            <w:r>
              <w:rPr>
                <w:rFonts w:hint="eastAsia"/>
              </w:rPr>
              <w:t>BITSS</w:t>
            </w:r>
          </w:p>
        </w:tc>
      </w:tr>
    </w:tbl>
    <w:p w:rsidR="00317D8F" w:rsidRDefault="00317D8F"/>
    <w:p w:rsidR="00317D8F" w:rsidRDefault="004850AE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:rsidR="002A78E7" w:rsidRDefault="004850AE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2A78E7">
        <w:rPr>
          <w:noProof/>
        </w:rPr>
        <w:t>1.</w:t>
      </w:r>
      <w:r w:rsidR="002A78E7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="002A78E7">
        <w:rPr>
          <w:rFonts w:hint="eastAsia"/>
          <w:noProof/>
        </w:rPr>
        <w:t>简介</w:t>
      </w:r>
      <w:r w:rsidR="002A78E7">
        <w:rPr>
          <w:noProof/>
        </w:rPr>
        <w:tab/>
      </w:r>
      <w:r w:rsidR="002A78E7">
        <w:rPr>
          <w:noProof/>
        </w:rPr>
        <w:fldChar w:fldCharType="begin"/>
      </w:r>
      <w:r w:rsidR="002A78E7">
        <w:rPr>
          <w:noProof/>
        </w:rPr>
        <w:instrText xml:space="preserve"> PAGEREF _Toc439146064 \h </w:instrText>
      </w:r>
      <w:r w:rsidR="002A78E7">
        <w:rPr>
          <w:noProof/>
        </w:rPr>
      </w:r>
      <w:r w:rsidR="002A78E7">
        <w:rPr>
          <w:noProof/>
        </w:rPr>
        <w:fldChar w:fldCharType="separate"/>
      </w:r>
      <w:r w:rsidR="002A78E7">
        <w:rPr>
          <w:noProof/>
        </w:rPr>
        <w:t>5</w:t>
      </w:r>
      <w:r w:rsidR="002A78E7"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项目背景描述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设计和实现上的约束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假定和依赖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需求概述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78E7" w:rsidRDefault="002A78E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系统的技术架构说明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78E7" w:rsidRDefault="002A78E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系统的静态结构设计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实体层</w:t>
      </w:r>
      <w:r>
        <w:rPr>
          <w:noProof/>
        </w:rPr>
        <w:t>(ENTITY)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Moni_User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City_User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Prov_User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Systmem_User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Total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Domain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Profession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Character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Occupation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ApplyOverDemand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DemandOverApply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ApplySort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GenderSort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AgeSort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DegreeSort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SkillSort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Data_Items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Invest_period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78E7" w:rsidRDefault="002A78E7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SystemState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数据持久层（</w:t>
      </w:r>
      <w:r>
        <w:rPr>
          <w:noProof/>
        </w:rPr>
        <w:t>DAO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Invest_periodDao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System_MonitorDao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lastRenderedPageBreak/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业务逻辑层</w:t>
      </w:r>
      <w:r>
        <w:rPr>
          <w:noProof/>
        </w:rPr>
        <w:t>(SERVICE)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ManageData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ManageAnnouncement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Manage_Investperiod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ManageSystemState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控制层</w:t>
      </w:r>
      <w:r>
        <w:rPr>
          <w:noProof/>
        </w:rPr>
        <w:t>(ACTION)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UserServelet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SystemMonitorServlet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工具包</w:t>
      </w:r>
      <w:r>
        <w:rPr>
          <w:noProof/>
        </w:rPr>
        <w:t>(TO0L)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78E7" w:rsidRDefault="002A78E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系统的动态结构设计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用户登录模块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用户修改密码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用户修改备案信息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省用户创建监测点用户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删除用户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查询用户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报表上报模块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通知通告模块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78E7" w:rsidRDefault="002A78E7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新增调查期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修改调查期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A78E7" w:rsidRDefault="002A78E7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系统监控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317D8F" w:rsidRDefault="004850AE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9478D"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:rsidR="00317D8F" w:rsidRDefault="004850AE">
      <w:pPr>
        <w:pStyle w:val="1"/>
        <w:numPr>
          <w:ilvl w:val="0"/>
          <w:numId w:val="1"/>
        </w:numPr>
        <w:ind w:left="720" w:hanging="720"/>
      </w:pPr>
      <w:bookmarkStart w:id="1" w:name="_Toc439146064"/>
      <w:r>
        <w:rPr>
          <w:rFonts w:hint="eastAsia"/>
        </w:rPr>
        <w:t>简介</w:t>
      </w:r>
      <w:bookmarkEnd w:id="1"/>
    </w:p>
    <w:p w:rsidR="00317D8F" w:rsidRDefault="004850AE">
      <w:pPr>
        <w:pStyle w:val="2"/>
        <w:numPr>
          <w:ilvl w:val="1"/>
          <w:numId w:val="1"/>
        </w:numPr>
      </w:pPr>
      <w:bookmarkStart w:id="2" w:name="_Toc439146065"/>
      <w:r>
        <w:rPr>
          <w:rFonts w:hint="eastAsia"/>
        </w:rPr>
        <w:t>目的</w:t>
      </w:r>
      <w:bookmarkEnd w:id="2"/>
    </w:p>
    <w:p w:rsidR="002574A8" w:rsidRDefault="00AE42F7" w:rsidP="002574A8">
      <w:pPr>
        <w:ind w:firstLineChars="213" w:firstLine="426"/>
      </w:pPr>
      <w:r w:rsidRPr="00A92A94">
        <w:rPr>
          <w:rFonts w:hint="eastAsia"/>
        </w:rPr>
        <w:t>本文档是省人力资源市场数据采集系统项目的</w:t>
      </w:r>
      <w:r w:rsidR="002574A8">
        <w:rPr>
          <w:rFonts w:hint="eastAsia"/>
        </w:rPr>
        <w:t>详细设计</w:t>
      </w:r>
      <w:r w:rsidRPr="00A92A94">
        <w:rPr>
          <w:rFonts w:hint="eastAsia"/>
        </w:rPr>
        <w:t>说明书。</w:t>
      </w:r>
      <w:r w:rsidR="002574A8" w:rsidRPr="002574A8">
        <w:rPr>
          <w:rFonts w:hint="eastAsia"/>
        </w:rPr>
        <w:t>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输入输出项、算法、接口等。预期读者为项目开发及维护人员。</w:t>
      </w:r>
    </w:p>
    <w:p w:rsidR="00317D8F" w:rsidRDefault="004850AE" w:rsidP="002574A8">
      <w:pPr>
        <w:pStyle w:val="2"/>
      </w:pPr>
      <w:bookmarkStart w:id="3" w:name="_Toc439146066"/>
      <w:r>
        <w:rPr>
          <w:rFonts w:hint="eastAsia"/>
        </w:rPr>
        <w:t>范围</w:t>
      </w:r>
      <w:bookmarkEnd w:id="3"/>
    </w:p>
    <w:p w:rsidR="00317D8F" w:rsidRDefault="00AE42F7" w:rsidP="00AE42F7">
      <w:pPr>
        <w:ind w:firstLineChars="213" w:firstLine="426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 w:rsidR="00317D8F" w:rsidRDefault="004850AE">
      <w:pPr>
        <w:pStyle w:val="2"/>
      </w:pPr>
      <w:bookmarkStart w:id="4" w:name="_Toc439146067"/>
      <w:r>
        <w:rPr>
          <w:rFonts w:hint="eastAsia"/>
        </w:rPr>
        <w:t>定义、首字母缩写词和缩略语</w:t>
      </w:r>
      <w:bookmarkEnd w:id="4"/>
    </w:p>
    <w:p w:rsidR="002574A8" w:rsidRDefault="002574A8" w:rsidP="002574A8">
      <w:r>
        <w:t>SRS:</w:t>
      </w:r>
      <w:r>
        <w:rPr>
          <w:rFonts w:hint="eastAsia"/>
        </w:rPr>
        <w:t>软件</w:t>
      </w:r>
      <w:r>
        <w:t>需求规格说明书。</w:t>
      </w:r>
    </w:p>
    <w:p w:rsidR="002574A8" w:rsidRDefault="002574A8" w:rsidP="002574A8">
      <w:r>
        <w:rPr>
          <w:rFonts w:hint="eastAsia"/>
        </w:rPr>
        <w:t>HDL:软件</w:t>
      </w:r>
      <w:r>
        <w:t>概要设计说明书</w:t>
      </w:r>
    </w:p>
    <w:p w:rsidR="002574A8" w:rsidRDefault="00831346" w:rsidP="002574A8">
      <w:pPr>
        <w:rPr>
          <w:rFonts w:hint="eastAsia"/>
        </w:rPr>
      </w:pPr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 w:rsidR="002574A8" w:rsidRDefault="002574A8" w:rsidP="002574A8">
      <w:r>
        <w:rPr>
          <w:rFonts w:hint="eastAsia"/>
        </w:rPr>
        <w:t>监测点</w:t>
      </w:r>
      <w:r>
        <w:t>用户：人力资源市场用户。</w:t>
      </w:r>
    </w:p>
    <w:p w:rsidR="002574A8" w:rsidRDefault="002574A8" w:rsidP="002574A8">
      <w:r>
        <w:rPr>
          <w:rFonts w:hint="eastAsia"/>
        </w:rPr>
        <w:t>市</w:t>
      </w:r>
      <w:r>
        <w:t>用户：市就业管理部门。</w:t>
      </w:r>
    </w:p>
    <w:p w:rsidR="002574A8" w:rsidRDefault="002574A8" w:rsidP="002574A8">
      <w:r>
        <w:rPr>
          <w:rFonts w:hint="eastAsia"/>
        </w:rPr>
        <w:t>省</w:t>
      </w:r>
      <w:r>
        <w:t>用户：省就业管理部门。</w:t>
      </w:r>
    </w:p>
    <w:p w:rsidR="002574A8" w:rsidRPr="00AE42F7" w:rsidRDefault="002574A8" w:rsidP="002574A8"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 w:rsidR="00317D8F" w:rsidRDefault="004850AE">
      <w:pPr>
        <w:pStyle w:val="2"/>
      </w:pPr>
      <w:bookmarkStart w:id="5" w:name="_Toc439146068"/>
      <w:r>
        <w:rPr>
          <w:rFonts w:hint="eastAsia"/>
        </w:rPr>
        <w:t>参考资料</w:t>
      </w:r>
      <w:bookmarkEnd w:id="5"/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《软件</w:t>
      </w:r>
      <w:r>
        <w:t>工程》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《设计</w:t>
      </w:r>
      <w:r>
        <w:t>模式》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 w:rsidR="00317D8F" w:rsidRDefault="00F45DE5">
      <w:pPr>
        <w:pStyle w:val="1"/>
        <w:numPr>
          <w:ilvl w:val="0"/>
          <w:numId w:val="1"/>
        </w:numPr>
        <w:ind w:left="720" w:hanging="720"/>
      </w:pPr>
      <w:bookmarkStart w:id="6" w:name="_Toc439146070"/>
      <w:r>
        <w:rPr>
          <w:rFonts w:hint="eastAsia"/>
        </w:rPr>
        <w:t>项目背景</w:t>
      </w:r>
      <w:r>
        <w:t>描述</w:t>
      </w:r>
      <w:bookmarkEnd w:id="6"/>
    </w:p>
    <w:p w:rsidR="002574A8" w:rsidRDefault="002574A8" w:rsidP="002574A8">
      <w:pPr>
        <w:pStyle w:val="2"/>
        <w:numPr>
          <w:ilvl w:val="1"/>
          <w:numId w:val="1"/>
        </w:numPr>
      </w:pPr>
      <w:bookmarkStart w:id="7" w:name="_Toc439146071"/>
      <w:r>
        <w:rPr>
          <w:rFonts w:hint="eastAsia"/>
        </w:rPr>
        <w:t>运行环境</w:t>
      </w:r>
      <w:bookmarkEnd w:id="7"/>
    </w:p>
    <w:tbl>
      <w:tblPr>
        <w:tblW w:w="0" w:type="auto"/>
        <w:tblInd w:w="2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810"/>
        <w:gridCol w:w="1316"/>
        <w:gridCol w:w="6096"/>
      </w:tblGrid>
      <w:tr w:rsidR="002574A8" w:rsidTr="002574A8">
        <w:tc>
          <w:tcPr>
            <w:tcW w:w="810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FFFFFF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FFFFFF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C0C0C0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auto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 w:rsidR="002574A8" w:rsidRPr="00F45DE5" w:rsidRDefault="002574A8" w:rsidP="002574A8"/>
    <w:p w:rsidR="002574A8" w:rsidRDefault="002574A8" w:rsidP="002574A8">
      <w:pPr>
        <w:pStyle w:val="2"/>
        <w:numPr>
          <w:ilvl w:val="1"/>
          <w:numId w:val="1"/>
        </w:numPr>
      </w:pPr>
      <w:bookmarkStart w:id="8" w:name="_Toc439146072"/>
      <w:r>
        <w:rPr>
          <w:rFonts w:hint="eastAsia"/>
        </w:rPr>
        <w:t>设计</w:t>
      </w:r>
      <w:r>
        <w:t>和实现上的约束</w:t>
      </w:r>
      <w:bookmarkEnd w:id="8"/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4369"/>
        <w:gridCol w:w="1018"/>
      </w:tblGrid>
      <w:tr w:rsidR="002574A8" w:rsidRPr="00BD2FF2" w:rsidTr="002574A8">
        <w:tc>
          <w:tcPr>
            <w:tcW w:w="2835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B/S混合结构，数据库采用</w:t>
            </w:r>
            <w:r w:rsidRPr="00BD2FF2">
              <w:rPr>
                <w:rFonts w:hint="eastAsia"/>
                <w:sz w:val="18"/>
              </w:rPr>
              <w:t>mysql</w:t>
            </w:r>
            <w:r w:rsidRPr="00BD2FF2"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必须遵守中国人民共和国的相关法律法规，</w:t>
            </w:r>
            <w:r w:rsidRPr="00BD2FF2"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</w:tbl>
    <w:p w:rsidR="002574A8" w:rsidRPr="00F45DE5" w:rsidRDefault="002574A8" w:rsidP="002574A8"/>
    <w:p w:rsidR="002574A8" w:rsidRDefault="002574A8" w:rsidP="002574A8">
      <w:pPr>
        <w:pStyle w:val="2"/>
        <w:numPr>
          <w:ilvl w:val="1"/>
          <w:numId w:val="1"/>
        </w:numPr>
      </w:pPr>
      <w:bookmarkStart w:id="9" w:name="_Toc439146073"/>
      <w:r>
        <w:rPr>
          <w:rFonts w:hint="eastAsia"/>
        </w:rPr>
        <w:lastRenderedPageBreak/>
        <w:t>假定和</w:t>
      </w:r>
      <w:r>
        <w:t>依赖</w:t>
      </w:r>
      <w:bookmarkEnd w:id="9"/>
    </w:p>
    <w:p w:rsidR="002574A8" w:rsidRDefault="002574A8" w:rsidP="002574A8">
      <w:pPr>
        <w:pStyle w:val="af1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假设因素</w:t>
      </w:r>
    </w:p>
    <w:p w:rsidR="002574A8" w:rsidRDefault="002574A8" w:rsidP="002574A8">
      <w:pPr>
        <w:pStyle w:val="af3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>
          <w:t>2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9"/>
        <w:gridCol w:w="6145"/>
        <w:gridCol w:w="1038"/>
      </w:tblGrid>
      <w:tr w:rsidR="002574A8" w:rsidRPr="00BD2FF2" w:rsidTr="002574A8">
        <w:tc>
          <w:tcPr>
            <w:tcW w:w="1039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1039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客户端操作系统</w:t>
            </w:r>
            <w:r w:rsidRPr="00BD2FF2">
              <w:rPr>
                <w:rFonts w:hint="eastAsia"/>
                <w:sz w:val="18"/>
              </w:rPr>
              <w:t>IE8.0以上或firefox3.0以上版本</w:t>
            </w:r>
            <w:r w:rsidRPr="00BD2FF2"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1039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</w:tbl>
    <w:p w:rsidR="002574A8" w:rsidRDefault="002574A8" w:rsidP="002574A8">
      <w:pPr>
        <w:pStyle w:val="af1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依赖因素</w:t>
      </w:r>
    </w:p>
    <w:p w:rsidR="002574A8" w:rsidRDefault="002574A8" w:rsidP="002574A8">
      <w:pPr>
        <w:pStyle w:val="af3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>
          <w:t>2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1746"/>
        <w:gridCol w:w="4338"/>
        <w:gridCol w:w="1146"/>
      </w:tblGrid>
      <w:tr w:rsidR="002574A8" w:rsidRPr="00BD2FF2" w:rsidTr="002574A8">
        <w:tc>
          <w:tcPr>
            <w:tcW w:w="992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992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M</w:t>
            </w:r>
            <w:r w:rsidRPr="00BD2FF2"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992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</w:tbl>
    <w:p w:rsidR="002574A8" w:rsidRDefault="002574A8" w:rsidP="002574A8">
      <w:pPr>
        <w:pStyle w:val="2"/>
        <w:numPr>
          <w:ilvl w:val="1"/>
          <w:numId w:val="1"/>
        </w:numPr>
      </w:pPr>
      <w:bookmarkStart w:id="10" w:name="_Toc439146074"/>
      <w:r>
        <w:rPr>
          <w:rFonts w:hint="eastAsia"/>
        </w:rPr>
        <w:t>需求</w:t>
      </w:r>
      <w:r>
        <w:t>概述</w:t>
      </w:r>
      <w:bookmarkEnd w:id="10"/>
    </w:p>
    <w:p w:rsidR="002574A8" w:rsidRDefault="002574A8" w:rsidP="002574A8"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 w:rsidR="002574A8" w:rsidRDefault="002574A8" w:rsidP="002574A8">
      <w:pPr>
        <w:ind w:firstLineChars="213" w:firstLine="426"/>
      </w:pPr>
      <w:r w:rsidRPr="00283376"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 w:rsidR="002574A8" w:rsidRPr="00580AEE" w:rsidRDefault="002574A8" w:rsidP="002574A8">
      <w:pPr>
        <w:ind w:firstLineChars="213" w:firstLine="426"/>
      </w:pPr>
      <w:r>
        <w:rPr>
          <w:rFonts w:hint="eastAsia"/>
        </w:rPr>
        <w:t>系统</w:t>
      </w:r>
      <w:r>
        <w:t>管理员可以管理省用户。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701"/>
        <w:gridCol w:w="5670"/>
      </w:tblGrid>
      <w:tr w:rsidR="002574A8" w:rsidTr="002574A8">
        <w:tc>
          <w:tcPr>
            <w:tcW w:w="959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一般过程描述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人力资源</w:t>
            </w:r>
            <w:r w:rsidRPr="003F64D9">
              <w:rPr>
                <w:rFonts w:hAnsi="宋体" w:hint="eastAsia"/>
                <w:szCs w:val="21"/>
              </w:rPr>
              <w:t>市场用户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用户信息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修改人力资源市场用户基本信息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数据填报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填报人力资源市场用户监测数据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查询人力资源市场用户以往调查期数据状态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市</w:t>
            </w:r>
          </w:p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创建监测点账号和基本信息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上报备案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对当前调查期选择需录入数据的人力资源市场用户，上报备案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用户填报情况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查看审核人力资源市场用户上报的数据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报表管理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上报本期数据，查询往期数据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数据退回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退回上报数据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数据汇总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查询汇总表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数据导出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按报送期导出人力资源市场用户信息、报表等数据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对本市已创建用户进行条件查询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widowControl/>
              <w:rPr>
                <w:rFonts w:cs="宋体"/>
                <w:color w:val="000000" w:themeColor="text1"/>
                <w:szCs w:val="21"/>
              </w:rPr>
            </w:pPr>
            <w:r w:rsidRPr="00283376">
              <w:rPr>
                <w:rFonts w:hAnsi="宋体" w:cs="宋体" w:hint="eastAsia"/>
                <w:color w:val="000000" w:themeColor="text1"/>
                <w:szCs w:val="21"/>
              </w:rPr>
              <w:t>发布通知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发布、删除通知信息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widowControl/>
              <w:rPr>
                <w:rFonts w:hAnsi="宋体" w:cs="宋体"/>
                <w:color w:val="000000" w:themeColor="text1"/>
                <w:szCs w:val="21"/>
              </w:rPr>
            </w:pPr>
            <w:r w:rsidRPr="00283376">
              <w:rPr>
                <w:rFonts w:hAnsi="宋体" w:cs="宋体" w:hint="eastAsia"/>
                <w:color w:val="000000" w:themeColor="text1"/>
                <w:szCs w:val="21"/>
              </w:rPr>
              <w:t>数据分析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分析全市人力资源市场用户采集数据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企业备案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查看各市已备案监测点信息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企业查询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按需要对备案监测点进行查询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报表管理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审核地市上报的数据并汇总上报？</w:t>
            </w:r>
            <w:r w:rsidRPr="00283376">
              <w:rPr>
                <w:rFonts w:hAnsi="宋体"/>
                <w:color w:val="000000" w:themeColor="text1"/>
                <w:szCs w:val="21"/>
              </w:rPr>
              <w:t>给谁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数据退回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退回上报数据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数据汇总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查询汇总表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数据导出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按报送期导出监测点信息、报表等数据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对全省已创建用户进行条件查询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取样分析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int="eastAsia"/>
                <w:color w:val="000000" w:themeColor="text1"/>
              </w:rPr>
              <w:t>分析全省备案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人力资源市场用户</w:t>
            </w:r>
            <w:r w:rsidRPr="00283376">
              <w:rPr>
                <w:rFonts w:hint="eastAsia"/>
                <w:color w:val="000000" w:themeColor="text1"/>
              </w:rPr>
              <w:t>各行业的占比情况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图表分析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</w:rPr>
            </w:pPr>
            <w:r w:rsidRPr="00283376">
              <w:rPr>
                <w:rFonts w:hint="eastAsia"/>
                <w:color w:val="000000" w:themeColor="text1"/>
              </w:rPr>
              <w:t>用图表方式分析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人力资源市场用户</w:t>
            </w:r>
            <w:r w:rsidRPr="00283376">
              <w:rPr>
                <w:rFonts w:hint="eastAsia"/>
                <w:color w:val="000000" w:themeColor="text1"/>
              </w:rPr>
              <w:t>数据变动情况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固定报表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输出六类固定格式报表到</w:t>
            </w:r>
            <w:r w:rsidRPr="00283376">
              <w:rPr>
                <w:rFonts w:hAnsi="宋体"/>
                <w:color w:val="000000" w:themeColor="text1"/>
                <w:szCs w:val="21"/>
              </w:rPr>
              <w:t>word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文件中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发布通知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发布、删除通知信息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系统管理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设置上报时限、管理用户、监控系统运行情况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管理</w:t>
            </w:r>
            <w:r>
              <w:rPr>
                <w:rFonts w:hAnsi="宋体"/>
                <w:color w:val="000000" w:themeColor="text1"/>
                <w:szCs w:val="21"/>
              </w:rPr>
              <w:t>省用户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修改</w:t>
            </w:r>
            <w:r>
              <w:rPr>
                <w:rFonts w:hAnsi="宋体"/>
                <w:color w:val="000000" w:themeColor="text1"/>
                <w:szCs w:val="21"/>
              </w:rPr>
              <w:t>省用户信息</w:t>
            </w:r>
            <w:r>
              <w:rPr>
                <w:rFonts w:hAnsi="宋体" w:hint="eastAsia"/>
                <w:color w:val="000000" w:themeColor="text1"/>
                <w:szCs w:val="21"/>
              </w:rPr>
              <w:t>，</w:t>
            </w:r>
            <w:r>
              <w:rPr>
                <w:rFonts w:hAnsi="宋体"/>
                <w:color w:val="000000" w:themeColor="text1"/>
                <w:szCs w:val="21"/>
              </w:rPr>
              <w:t>新增或删除</w:t>
            </w:r>
            <w:r>
              <w:rPr>
                <w:rFonts w:hAnsi="宋体" w:hint="eastAsia"/>
                <w:color w:val="000000" w:themeColor="text1"/>
                <w:szCs w:val="21"/>
              </w:rPr>
              <w:t>省</w:t>
            </w:r>
            <w:r>
              <w:rPr>
                <w:rFonts w:hAnsi="宋体"/>
                <w:color w:val="000000" w:themeColor="text1"/>
                <w:szCs w:val="21"/>
              </w:rPr>
              <w:t>用户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管理</w:t>
            </w:r>
            <w:r>
              <w:rPr>
                <w:rFonts w:hAnsi="宋体"/>
                <w:color w:val="000000" w:themeColor="text1"/>
                <w:szCs w:val="21"/>
              </w:rPr>
              <w:t>市用户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修改</w:t>
            </w:r>
            <w:r>
              <w:rPr>
                <w:rFonts w:hAnsi="宋体"/>
                <w:color w:val="000000" w:themeColor="text1"/>
                <w:szCs w:val="21"/>
              </w:rPr>
              <w:t>市用户信息</w:t>
            </w:r>
            <w:r>
              <w:rPr>
                <w:rFonts w:hAnsi="宋体" w:hint="eastAsia"/>
                <w:color w:val="000000" w:themeColor="text1"/>
                <w:szCs w:val="21"/>
              </w:rPr>
              <w:t>，</w:t>
            </w:r>
            <w:r>
              <w:rPr>
                <w:rFonts w:hAnsi="宋体"/>
                <w:color w:val="000000" w:themeColor="text1"/>
                <w:szCs w:val="21"/>
              </w:rPr>
              <w:t>新增或删除市用户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系统</w:t>
            </w:r>
            <w:r>
              <w:rPr>
                <w:rFonts w:hAnsi="宋体"/>
                <w:color w:val="000000" w:themeColor="text1"/>
                <w:szCs w:val="21"/>
              </w:rPr>
              <w:t>监控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监控</w:t>
            </w:r>
            <w:r>
              <w:rPr>
                <w:rFonts w:hAnsi="宋体"/>
                <w:color w:val="000000" w:themeColor="text1"/>
                <w:szCs w:val="21"/>
              </w:rPr>
              <w:t>系统运行情况</w:t>
            </w:r>
          </w:p>
        </w:tc>
      </w:tr>
    </w:tbl>
    <w:p w:rsidR="002574A8" w:rsidRPr="00C81787" w:rsidRDefault="002574A8" w:rsidP="002574A8"/>
    <w:p w:rsidR="003C4C00" w:rsidRPr="00F45DE5" w:rsidRDefault="003C4C00" w:rsidP="00AE42F7"/>
    <w:p w:rsidR="00F45DE5" w:rsidRDefault="00F45DE5" w:rsidP="00AF3860">
      <w:pPr>
        <w:pStyle w:val="1"/>
        <w:numPr>
          <w:ilvl w:val="0"/>
          <w:numId w:val="1"/>
        </w:numPr>
        <w:ind w:left="720" w:hanging="720"/>
      </w:pPr>
      <w:bookmarkStart w:id="11" w:name="_Toc439146075"/>
      <w:r>
        <w:rPr>
          <w:rFonts w:hint="eastAsia"/>
        </w:rPr>
        <w:t>系统</w:t>
      </w:r>
      <w:r>
        <w:t>的技术架构说明</w:t>
      </w:r>
      <w:bookmarkEnd w:id="11"/>
    </w:p>
    <w:p w:rsidR="002574A8" w:rsidRDefault="002574A8" w:rsidP="002574A8">
      <w:pPr>
        <w:ind w:firstLineChars="213" w:firstLine="426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、业务逻辑层、持久化层和数据库层</w:t>
      </w:r>
      <w:r>
        <w:rPr>
          <w:rFonts w:hint="eastAsia"/>
        </w:rPr>
        <w:t>。如下图所示。其中，</w:t>
      </w:r>
      <w:r w:rsidRPr="00DA6FCE">
        <w:rPr>
          <w:rFonts w:hint="eastAsia"/>
        </w:rPr>
        <w:t>表示层由</w:t>
      </w:r>
      <w:r w:rsidRPr="00DA6FCE">
        <w:t xml:space="preserve">JSP </w:t>
      </w:r>
      <w:r w:rsidRPr="00DA6FCE">
        <w:rPr>
          <w:rFonts w:hint="eastAsia"/>
        </w:rPr>
        <w:t>页面组成，提供程序与用户之间交互的界面；业务逻辑层用于处理程序中的各种业务逻</w:t>
      </w:r>
      <w:r>
        <w:rPr>
          <w:rFonts w:hint="eastAsia"/>
        </w:rPr>
        <w:t>辑；控制层</w:t>
      </w:r>
      <w:r w:rsidRPr="00DA6FCE">
        <w:rPr>
          <w:rFonts w:hint="eastAsia"/>
        </w:rPr>
        <w:t>主要由</w:t>
      </w:r>
      <w:r w:rsidRPr="00DA6FCE">
        <w:t xml:space="preserve">Servlet </w:t>
      </w:r>
      <w:r w:rsidRPr="00DA6FCE">
        <w:rPr>
          <w:rFonts w:hint="eastAsia"/>
        </w:rPr>
        <w:t>进行控制；持久化层由</w:t>
      </w:r>
      <w:r w:rsidRPr="00DA6FCE">
        <w:t xml:space="preserve">Hibernate </w:t>
      </w:r>
      <w:r w:rsidRPr="00DA6FCE">
        <w:rPr>
          <w:rFonts w:hint="eastAsia"/>
        </w:rPr>
        <w:t>框架组成，负责应用程序与关系型数据库之间的操作；数据库层为应用程序所使用的数据库，本</w:t>
      </w:r>
      <w:r>
        <w:rPr>
          <w:rFonts w:hint="eastAsia"/>
        </w:rPr>
        <w:t>系统采用</w:t>
      </w:r>
      <w:r w:rsidRPr="00DA6FCE">
        <w:t xml:space="preserve">MySQL </w:t>
      </w:r>
      <w:r w:rsidRPr="00DA6FCE">
        <w:rPr>
          <w:rFonts w:hint="eastAsia"/>
        </w:rPr>
        <w:t>数据库</w:t>
      </w:r>
      <w:r>
        <w:rPr>
          <w:rFonts w:hint="eastAsia"/>
        </w:rPr>
        <w:t>。</w:t>
      </w:r>
    </w:p>
    <w:p w:rsidR="002574A8" w:rsidRPr="00847D72" w:rsidRDefault="002574A8" w:rsidP="002574A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796CD88" wp14:editId="5F5792D3">
                <wp:extent cx="5486400" cy="371475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矩形 25"/>
                        <wps:cNvSpPr/>
                        <wps:spPr>
                          <a:xfrm>
                            <a:off x="450376" y="559558"/>
                            <a:ext cx="3957851" cy="31253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533400" y="657225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表示层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JSP</w:t>
                              </w:r>
                              <w: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533400" y="12658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控制层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Ser</w:t>
                              </w:r>
                              <w:r>
                                <w:t>vlet）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533400" y="185640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</w:t>
                              </w:r>
                              <w:r>
                                <w:t>逻辑层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3638550" y="626700"/>
                            <a:ext cx="590550" cy="2306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实体</w:t>
                              </w:r>
                              <w:r>
                                <w:t>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533400" y="24469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  <w:r>
                                <w:t>持久层</w:t>
                              </w:r>
                              <w:r>
                                <w:rPr>
                                  <w:rFonts w:hint="eastAsia"/>
                                </w:rPr>
                                <w:t>（H</w:t>
                              </w:r>
                              <w:r>
                                <w:t>ibernate）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圆柱形 7"/>
                        <wps:cNvSpPr/>
                        <wps:spPr>
                          <a:xfrm>
                            <a:off x="1352550" y="3200400"/>
                            <a:ext cx="1371600" cy="409575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346" w:rsidRDefault="00831346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1811547" y="2342175"/>
                            <a:ext cx="0" cy="124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1820174" y="1751625"/>
                            <a:ext cx="0" cy="1203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1837426" y="1143000"/>
                            <a:ext cx="0" cy="122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009955" y="2941607"/>
                            <a:ext cx="0" cy="250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2173857" y="2915728"/>
                            <a:ext cx="0" cy="2846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2268747" y="2329132"/>
                            <a:ext cx="0" cy="11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2277374" y="1751625"/>
                            <a:ext cx="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 flipV="1">
                            <a:off x="2286000" y="1155940"/>
                            <a:ext cx="0" cy="1207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3486150" y="828136"/>
                            <a:ext cx="1800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3" idx="3"/>
                        </wps:cNvCnPr>
                        <wps:spPr>
                          <a:xfrm flipV="1">
                            <a:off x="3486150" y="1500996"/>
                            <a:ext cx="180076" cy="77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4" idx="3"/>
                        </wps:cNvCnPr>
                        <wps:spPr>
                          <a:xfrm>
                            <a:off x="3486150" y="2099288"/>
                            <a:ext cx="152400" cy="55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3666150" y="1008040"/>
                            <a:ext cx="1797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3486150" y="2691441"/>
                            <a:ext cx="18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H="1">
                            <a:off x="3502325" y="974785"/>
                            <a:ext cx="1466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H="1">
                            <a:off x="3502325" y="1613140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3476445" y="2191109"/>
                            <a:ext cx="1621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H="1">
                            <a:off x="3502325" y="2794958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96CD88" id="画布 1" o:spid="_x0000_s1026" editas="canvas" style="width:6in;height:292.5pt;mso-position-horizontal-relative:char;mso-position-vertical-relative:line" coordsize="54864,3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7147;visibility:visible;mso-wrap-style:square">
                  <v:fill o:detectmouseclick="t"/>
                  <v:path o:connecttype="none"/>
                </v:shape>
                <v:rect id="矩形 25" o:spid="_x0000_s1028" style="position:absolute;left:4503;top:5595;width:39579;height:312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6Qe8MA&#10;AADbAAAADwAAAGRycy9kb3ducmV2LnhtbESPT2vCQBTE74LfYXlCb7oxokiajYggeGjBxtLzI/ua&#10;pM2+Ddk1f759VxB6HGbmN0x6GE0jeupcbVnBehWBIC6srrlU8Hk7L/cgnEfW2FgmBRM5OGTzWYqJ&#10;tgN/UJ/7UgQIuwQVVN63iZSuqMigW9mWOHjftjPog+xKqTscAtw0Mo6inTRYc1iosKVTRcVvfjcK&#10;7I/sd+Xb13Fzwf3mfXRXE0+DUi+L8fgKwtPo/8PP9kUriLf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6Qe8MAAADbAAAADwAAAAAAAAAAAAAAAACYAgAAZHJzL2Rv&#10;d25yZXYueG1sUEsFBgAAAAAEAAQA9QAAAIgDAAAAAA==&#10;" fillcolor="white [3201]" strokecolor="#5b9bd5 [3204]" strokeweight="1pt"/>
                <v:rect id="矩形 2" o:spid="_x0000_s1029" style="position:absolute;left:5334;top:6572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g5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X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NpODkvAAAANoAAAAPAAAAAAAAAAAAAAAAAJgCAABkcnMvZG93bnJldi54&#10;bWxQSwUGAAAAAAQABAD1AAAAgQMAAAAA&#10;" fillcolor="#5b9bd5 [3204]" strokecolor="#1f4d78 [1604]" strokeweight="1pt"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表示层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JSP</w:t>
                        </w:r>
                        <w:r>
                          <w:t>）</w:t>
                        </w:r>
                      </w:p>
                    </w:txbxContent>
                  </v:textbox>
                </v:rect>
                <v:rect id="矩形 3" o:spid="_x0000_s1030" style="position:absolute;left:5334;top:12658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Ff74A&#10;AADaAAAADwAAAGRycy9kb3ducmV2LnhtbESP3YrCMBCF7wXfIYzgnU1Vc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LoRX++AAAA2gAAAA8AAAAAAAAAAAAAAAAAmAIAAGRycy9kb3ducmV2&#10;LnhtbFBLBQYAAAAABAAEAPUAAACDAwAAAAA=&#10;" fillcolor="#5b9bd5 [3204]" strokecolor="#1f4d78 [1604]" strokeweight="1pt"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控制层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Ser</w:t>
                        </w:r>
                        <w:r>
                          <w:t>vlet）</w:t>
                        </w:r>
                      </w:p>
                    </w:txbxContent>
                  </v:textbox>
                </v:rect>
                <v:rect id="矩形 4" o:spid="_x0000_s1031" style="position:absolute;left:5334;top:18564;width:29527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dC74A&#10;AADaAAAADwAAAGRycy9kb3ducmV2LnhtbESP3YrCMBCF7wXfIYzgnU0Vca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B3Qu+AAAA2gAAAA8AAAAAAAAAAAAAAAAAmAIAAGRycy9kb3ducmV2&#10;LnhtbFBLBQYAAAAABAAEAPUAAACDAwAAAAA=&#10;" fillcolor="#5b9bd5 [3204]" strokecolor="#1f4d78 [1604]" strokeweight="1pt"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</w:t>
                        </w:r>
                        <w:r>
                          <w:t>逻辑层</w:t>
                        </w:r>
                      </w:p>
                    </w:txbxContent>
                  </v:textbox>
                </v:rect>
                <v:rect id="矩形 5" o:spid="_x0000_s1032" style="position:absolute;left:36385;top:6267;width:5906;height:23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4kL4A&#10;AADaAAAADwAAAGRycy9kb3ducmV2LnhtbESP3YrCMBCF7wXfIYzgnU0Vd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NeJC+AAAA2gAAAA8AAAAAAAAAAAAAAAAAmAIAAGRycy9kb3ducmV2&#10;LnhtbFBLBQYAAAAABAAEAPUAAACDAwAAAAA=&#10;" fillcolor="#5b9bd5 [3204]" strokecolor="#1f4d78 [1604]" strokeweight="1pt"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实体</w:t>
                        </w:r>
                        <w:r>
                          <w:t>层</w:t>
                        </w:r>
                      </w:p>
                    </w:txbxContent>
                  </v:textbox>
                </v:rect>
                <v:rect id="矩形 6" o:spid="_x0000_s1033" style="position:absolute;left:5334;top:24469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m57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P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n+bnvAAAANoAAAAPAAAAAAAAAAAAAAAAAJgCAABkcnMvZG93bnJldi54&#10;bWxQSwUGAAAAAAQABAD1AAAAgQMAAAAA&#10;" fillcolor="#5b9bd5 [3204]" strokecolor="#1f4d78 [1604]" strokeweight="1pt"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</w:t>
                        </w:r>
                        <w:r>
                          <w:t>持久层</w:t>
                        </w:r>
                        <w:r>
                          <w:rPr>
                            <w:rFonts w:hint="eastAsia"/>
                          </w:rPr>
                          <w:t>（H</w:t>
                        </w:r>
                        <w:r>
                          <w:t>ibernate）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7" o:spid="_x0000_s1034" type="#_x0000_t22" style="position:absolute;left:13525;top:32004;width:13716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hMy8AA&#10;AADaAAAADwAAAGRycy9kb3ducmV2LnhtbESPS4vCMBSF9wP+h3AFd2PqgA+qUcRBKLgQO+P+0lzb&#10;anNTkqj13xtBcHk4j4+zWHWmETdyvrasYDRMQBAXVtdcKvj/237PQPiArLGxTAoe5GG17H0tMNX2&#10;zge65aEUcYR9igqqENpUSl9UZNAPbUscvZN1BkOUrpTa4T2Om0b+JMlEGqw5EipsaVNRccmvJnJ3&#10;2f43X+tje82zQz3u3MSfp0oN+t16DiJQFz7hdzvTCqbwuhJv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hMy8AAAADa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831346" w:rsidRDefault="00831346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35" type="#_x0000_t32" style="position:absolute;left:18115;top:23421;width:0;height:12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6gxr8AAADaAAAADwAAAGRycy9kb3ducmV2LnhtbERPTUvDQBC9C/0Pywheit20VNHYbSmC&#10;6LVpFY9DdsyGZmdDdmzTf+8chB4f73u1GWNnTjTkNrGD+awAQ1wn33Lj4LB/u38CkwXZY5eYHFwo&#10;w2Y9uVlh6dOZd3SqpDEawrlEB0GkL63NdaCIeZZ6YuV+0hBRFA6N9QOeNTx2dlEUjzZiy9oQsKfX&#10;QPWx+o3aS4fFtHqYPi+P7/j5/RXkspyLc3e34/YFjNAoV/G/+8M70K16RW+AXf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6gxr8AAADaAAAADwAAAAAAAAAAAAAAAACh&#10;AgAAZHJzL2Rvd25yZXYueG1sUEsFBgAAAAAEAAQA+QAAAI0DAAAAAA==&#10;" strokecolor="#5b9bd5 [3204]" strokeweight=".5pt">
                  <v:stroke endarrow="block" joinstyle="miter"/>
                </v:shape>
                <v:shape id="直接箭头连接符 9" o:spid="_x0000_s1036" type="#_x0000_t32" style="position:absolute;left:18201;top:17516;width:0;height:12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IFXcEAAADaAAAADwAAAGRycy9kb3ducmV2LnhtbESPW2vCQBCF3wv9D8sU+iK6UaxodJVS&#10;KO2r8YKPQ3bMBrOzITvV+O+7QqGPh3P5OKtN7xt1pS7WgQ2MRxko4jLYmisD+93ncA4qCrLFJjAZ&#10;uFOEzfr5aYW5DTfe0rWQSqURjjkacCJtrnUsHXmMo9ASJ+8cOo+SZFdp2+EtjftGT7Jspj3WnAgO&#10;W/pwVF6KH5+4tJ8MirfBYnr5wsPp6OQ+HYsxry/9+xKUUC//4b/2tzWwgMeVdAP0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kgVdwQAAANoAAAAPAAAAAAAAAAAAAAAA&#10;AKECAABkcnMvZG93bnJldi54bWxQSwUGAAAAAAQABAD5AAAAjwMAAAAA&#10;" strokecolor="#5b9bd5 [3204]" strokeweight=".5pt">
                  <v:stroke endarrow="block" joinstyle="miter"/>
                </v:shape>
                <v:shape id="直接箭头连接符 10" o:spid="_x0000_s1037" type="#_x0000_t32" style="position:absolute;left:18374;top:11430;width:0;height:1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/cK8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Eqv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/cK8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11" o:spid="_x0000_s1038" type="#_x0000_t32" style="position:absolute;left:20099;top:29416;width:0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5sMMAAADbAAAADwAAAGRycy9kb3ducmV2LnhtbESPQWvCQBCF74X+h2UKXkQ3EVtsdBUR&#10;ir02VelxyI7ZYHY2ZKca/323UOhthvfmfW9Wm8G36kp9bAIbyKcZKOIq2IZrA4fPt8kCVBRki21g&#10;MnCnCJv148MKCxtu/EHXUmqVQjgWaMCJdIXWsXLkMU5DR5y0c+g9Slr7Wtsebynct3qWZS/aY8OJ&#10;4LCjnaPqUn77xKXDbFw+j1/nlz0ev05O7vNcjBk9DdslKKFB/s1/1+821c/h95c0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zebD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2" o:spid="_x0000_s1039" type="#_x0000_t32" style="position:absolute;left:21738;top:29157;width:0;height:28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3" o:spid="_x0000_s1040" type="#_x0000_t32" style="position:absolute;left:22687;top:23291;width:0;height:11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pOcMAAADbAAAADwAAAGRycy9kb3ducmV2LnhtbERPS2vCQBC+F/wPywi9FN20PpDoKm2k&#10;0KsPUG9DdsxGs7NpdhvT/vquUOhtPr7nLFadrURLjS8dK3geJiCIc6dLLhTsd++DGQgfkDVWjknB&#10;N3lYLXsPC0y1u/GG2m0oRAxhn6ICE0KdSulzQxb90NXEkTu7xmKIsCmkbvAWw20lX5JkKi2WHBsM&#10;1pQZyq/bL6vgdJ7o9i1bl7k5ZqPD0/jn83JcK/XY717nIAJ14V/85/7Qcf4I7r/E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xaTn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4" o:spid="_x0000_s1041" type="#_x0000_t32" style="position:absolute;left:22773;top:17516;width:0;height:1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jxTcMAAADbAAAADwAAAGRycy9kb3ducmV2LnhtbERPS2vCQBC+F/wPywi9FN20PpDoKm2k&#10;0KtWUG9DdsxGs7Npdhtjf71bKPQ2H99zFqvOVqKlxpeOFTwPExDEudMlFwp2n++DGQgfkDVWjknB&#10;jTyslr2HBabaXXlD7TYUIoawT1GBCaFOpfS5IYt+6GriyJ1cYzFE2BRSN3iN4baSL0kylRZLjg0G&#10;a8oM5Zftt1VwPE10+5aty9wcstH+afzzdT6slXrsd69zEIG68C/+c3/oOH8Mv7/EA+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Y8U3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5" o:spid="_x0000_s1042" type="#_x0000_t32" style="position:absolute;left:22860;top:11559;width:0;height:12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U1sMAAADbAAAADwAAAGRycy9kb3ducmV2LnhtbERPS2vCQBC+F/wPywi9lLqx1lJSV9GI&#10;0KsPqL0N2TEbzc7G7Bpjf71bKPQ2H99zJrPOVqKlxpeOFQwHCQji3OmSCwW77er5HYQPyBorx6Tg&#10;Rh5m097DBFPtrrymdhMKEUPYp6jAhFCnUvrckEU/cDVx5A6usRgibAqpG7zGcFvJlyR5kxZLjg0G&#10;a8oM5afNxSr4Pox1u8iWZW722ejr6fXnfNwvlXrsd/MPEIG68C/+c3/qOH8Mv7/EA+T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UVNb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6" o:spid="_x0000_s1043" type="#_x0000_t32" style="position:absolute;left:34861;top:8281;width:18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rhxMMAAADbAAAADwAAAGRycy9kb3ducmV2LnhtbESPT2vCQBDF74V+h2UKXkQ3ihUbXaUU&#10;ir0a/9DjkB2zwexsyE41fvuuUOhthvfm/d6sNr1v1JW6WAc2MBlnoIjLYGuuDBz2n6MFqCjIFpvA&#10;ZOBOETbr56cV5jbceEfXQiqVQjjmaMCJtLnWsXTkMY5DS5y0c+g8Slq7StsObyncN3qaZXPtseZE&#10;cNjSh6PyUvz4xKXDdFi8Dt9mly0ev09O7rOJGDN46d+XoIR6+Tf/XX/ZVH8O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a4cT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7" o:spid="_x0000_s1044" type="#_x0000_t32" style="position:absolute;left:34861;top:15009;width:1801;height: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vOsQAAADbAAAADwAAAGRycy9kb3ducmV2LnhtbERPTU/CQBC9m/AfNmPihcgWBSWFhWCJ&#10;iVfAxHqbdIdupTtbu2sp/HrXhMTbvLzPWax6W4uOWl85VjAeJSCIC6crLhW871/vZyB8QNZYOyYF&#10;Z/KwWg5uFphqd+ItdbtQihjCPkUFJoQmldIXhiz6kWuII3dwrcUQYVtK3eIphttaPiTJk7RYcWww&#10;2FBmqDjufqyCz8NUdy/ZpipMnj1+DCeX7698o9Tdbb+egwjUh3/x1f2m4/xn+PslH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m86xAAAANsAAAAPAAAAAAAAAAAA&#10;AAAAAKECAABkcnMvZG93bnJldi54bWxQSwUGAAAAAAQABAD5AAAAkgMAAAAA&#10;" strokecolor="#5b9bd5 [3204]" strokeweight=".5pt">
                  <v:stroke endarrow="block" joinstyle="miter"/>
                </v:shape>
                <v:shape id="直接箭头连接符 18" o:spid="_x0000_s1045" type="#_x0000_t32" style="position:absolute;left:34861;top:20992;width:1524;height: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nQLc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Aqr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nQLc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19" o:spid="_x0000_s1046" type="#_x0000_t32" style="position:absolute;left:36661;top:10080;width:17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V1tsMAAADbAAAADwAAAGRycy9kb3ducmV2LnhtbESPT2vCQBDF74V+h2UKvYhuFCsaXaUU&#10;Sns1/sHjkB2zwexsyE41fvuuUOhthvfm/d6sNr1v1JW6WAc2MB5loIjLYGuuDOx3n8M5qCjIFpvA&#10;ZOBOETbr56cV5jbceEvXQiqVQjjmaMCJtLnWsXTkMY5CS5y0c+g8Slq7StsObyncN3qSZTPtseZE&#10;cNjSh6PyUvz4xKX9ZFC8DRbTyxceTkcn9+lYjHl96d+XoIR6+Tf/XX/bVH8B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Fdbb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20" o:spid="_x0000_s1047" type="#_x0000_t32" style="position:absolute;left:34861;top:26914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TFpbAAAAA2wAAAA8AAAAAAAAAAAAAAAAA&#10;oQIAAGRycy9kb3ducmV2LnhtbFBLBQYAAAAABAAEAPkAAACOAwAAAAA=&#10;" strokecolor="#5b9bd5 [3204]" strokeweight=".5pt">
                  <v:stroke endarrow="block" joinstyle="miter"/>
                </v:shape>
                <v:shape id="直接箭头连接符 21" o:spid="_x0000_s1048" type="#_x0000_t32" style="position:absolute;left:35023;top:9747;width:146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OYaMUAAADbAAAADwAAAGRycy9kb3ducmV2LnhtbESPQWvCQBSE74X+h+UJXoputFUkukob&#10;KfRaFdTbI/vMRrNv0+wa0/76rlDocZiZb5jFqrOVaKnxpWMFo2ECgjh3uuRCwW77PpiB8AFZY+WY&#10;FHyTh9Xy8WGBqXY3/qR2EwoRIexTVGBCqFMpfW7Ioh+6mjh6J9dYDFE2hdQN3iLcVnKcJFNpseS4&#10;YLCmzFB+2VytguNpotu3bF3m5pA9759efr7Oh7VS/V73OgcRqAv/4b/2h1YwHsH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OYaM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22" o:spid="_x0000_s1049" type="#_x0000_t32" style="position:absolute;left:35023;top:16131;width:13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GH8YAAADbAAAADwAAAGRycy9kb3ducmV2LnhtbESPT2vCQBTE7wW/w/IEL0U3pn8oqato&#10;pOC1WqjeHtlnNm32bcyuMfbTd4VCj8PM/IaZLXpbi45aXzlWMJ0kIIgLpysuFXzs3sYvIHxA1lg7&#10;JgVX8rCYD+5mmGl34XfqtqEUEcI+QwUmhCaT0heGLPqJa4ijd3StxRBlW0rd4iXCbS3TJHmWFiuO&#10;CwYbyg0V39uzVXA4Pulula+rwuzzh8/7x5/T136t1GjYL19BBOrDf/ivvdEK0hRu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RBh/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23" o:spid="_x0000_s1050" type="#_x0000_t32" style="position:absolute;left:34764;top:21911;width:16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2jhM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xhO4f4k/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do4T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24" o:spid="_x0000_s1051" type="#_x0000_t32" style="position:absolute;left:35023;top:27949;width:13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78MUAAADbAAAADwAAAGRycy9kb3ducmV2LnhtbESPQWvCQBSE70L/w/IEL0U3VSsldZUa&#10;KXitFbS3R/aZTc2+TbPbGP31XaHgcZiZb5j5srOVaKnxpWMFT6MEBHHudMmFgt3n+/AFhA/IGivH&#10;pOBCHpaLh94cU+3O/EHtNhQiQtinqMCEUKdS+tyQRT9yNXH0jq6xGKJsCqkbPEe4reQ4SWbSYslx&#10;wWBNmaH8tP21Cr6Oz7pdZesyN4dssn+cXn++D2ulBv3u7RVEoC7cw//tjVYwnsL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Q78MUAAADbAAAADwAAAAAAAAAA&#10;AAAAAAChAgAAZHJzL2Rvd25yZXYueG1sUEsFBgAAAAAEAAQA+QAAAJMD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21207B" w:rsidRDefault="002032F6" w:rsidP="0021207B">
      <w:pPr>
        <w:pStyle w:val="1"/>
        <w:ind w:left="360" w:hanging="360"/>
      </w:pPr>
      <w:bookmarkStart w:id="12" w:name="_Toc439146076"/>
      <w:r>
        <w:rPr>
          <w:rFonts w:hint="eastAsia"/>
        </w:rPr>
        <w:t>系统</w:t>
      </w:r>
      <w:r>
        <w:t>的静态结构设计</w:t>
      </w:r>
      <w:bookmarkEnd w:id="12"/>
    </w:p>
    <w:p w:rsidR="0021207B" w:rsidRDefault="00AC0955" w:rsidP="0021207B"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</w:t>
      </w:r>
      <w:r w:rsidRPr="007352C8">
        <w:rPr>
          <w:rFonts w:hint="eastAsia"/>
        </w:rPr>
        <w:t>个层级（Action</w:t>
      </w:r>
      <w:r>
        <w:rPr>
          <w:rFonts w:hint="eastAsia"/>
        </w:rPr>
        <w:t>（控制器类）</w:t>
      </w:r>
      <w:r w:rsidRPr="007352C8">
        <w:rPr>
          <w:rFonts w:hint="eastAsia"/>
        </w:rPr>
        <w:t>、Service</w:t>
      </w:r>
      <w:r>
        <w:rPr>
          <w:rFonts w:hint="eastAsia"/>
        </w:rPr>
        <w:t>（业务领域类）</w:t>
      </w:r>
      <w:r w:rsidRPr="007352C8">
        <w:rPr>
          <w:rFonts w:hint="eastAsia"/>
        </w:rPr>
        <w:t>、Dao</w:t>
      </w:r>
      <w:r>
        <w:rPr>
          <w:rFonts w:hint="eastAsia"/>
        </w:rPr>
        <w:t>（持久类）</w:t>
      </w:r>
      <w:r w:rsidRPr="007352C8">
        <w:rPr>
          <w:rFonts w:hint="eastAsia"/>
        </w:rPr>
        <w:t>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 w:rsidR="00AC0955" w:rsidRPr="00AC0955" w:rsidRDefault="00AC0955" w:rsidP="0021207B">
      <w:r>
        <w:object w:dxaOrig="17224" w:dyaOrig="7211">
          <v:shape id="_x0000_i1025" type="#_x0000_t75" style="width:468pt;height:195.75pt" o:ole="">
            <v:imagedata r:id="rId9" o:title=""/>
          </v:shape>
          <o:OLEObject Type="Embed" ProgID="Visio.Drawing.15" ShapeID="_x0000_i1025" DrawAspect="Content" ObjectID="_1512908344" r:id="rId10"/>
        </w:object>
      </w:r>
    </w:p>
    <w:p w:rsidR="0021207B" w:rsidRPr="00247D7B" w:rsidRDefault="00320766" w:rsidP="0021207B">
      <w:pPr>
        <w:pStyle w:val="2"/>
      </w:pPr>
      <w:bookmarkStart w:id="13" w:name="_Toc439146077"/>
      <w:r>
        <w:rPr>
          <w:rFonts w:hint="eastAsia"/>
        </w:rPr>
        <w:t>实体层</w:t>
      </w:r>
      <w:r w:rsidR="002574A8">
        <w:rPr>
          <w:rFonts w:hint="eastAsia"/>
        </w:rPr>
        <w:t>(</w:t>
      </w:r>
      <w:r w:rsidR="002574A8">
        <w:t>ENTITY</w:t>
      </w:r>
      <w:r w:rsidR="002574A8">
        <w:rPr>
          <w:rFonts w:hint="eastAsia"/>
        </w:rPr>
        <w:t>)</w:t>
      </w:r>
      <w:bookmarkEnd w:id="13"/>
    </w:p>
    <w:p w:rsidR="0021207B" w:rsidRDefault="00320766" w:rsidP="0021207B">
      <w:pPr>
        <w:pStyle w:val="3"/>
      </w:pPr>
      <w:bookmarkStart w:id="14" w:name="_Toc439146078"/>
      <w:r>
        <w:rPr>
          <w:rFonts w:hint="eastAsia"/>
        </w:rPr>
        <w:t>User类</w:t>
      </w:r>
      <w:bookmarkEnd w:id="14"/>
    </w:p>
    <w:p w:rsidR="00320766" w:rsidRPr="00320766" w:rsidRDefault="00320766" w:rsidP="00320766">
      <w:pPr>
        <w:pStyle w:val="4"/>
      </w:pPr>
      <w:r>
        <w:rPr>
          <w:rFonts w:hint="eastAsia"/>
        </w:rPr>
        <w:t>类图</w:t>
      </w:r>
    </w:p>
    <w:p w:rsidR="00320766" w:rsidRPr="00320766" w:rsidRDefault="0071742C" w:rsidP="00320766">
      <w:r>
        <w:object w:dxaOrig="6690" w:dyaOrig="3766">
          <v:shape id="_x0000_i1026" type="#_x0000_t75" style="width:334.5pt;height:188.25pt" o:ole="">
            <v:imagedata r:id="rId11" o:title=""/>
          </v:shape>
          <o:OLEObject Type="Embed" ProgID="Visio.Drawing.15" ShapeID="_x0000_i1026" DrawAspect="Content" ObjectID="_1512908345" r:id="rId12"/>
        </w:object>
      </w:r>
    </w:p>
    <w:p w:rsidR="00320766" w:rsidRPr="00320766" w:rsidRDefault="00320766" w:rsidP="00320766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F76D92" w:rsidRPr="00B63831" w:rsidTr="00F76D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user_id </w:t>
            </w:r>
          </w:p>
        </w:tc>
        <w:tc>
          <w:tcPr>
            <w:tcW w:w="198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Ansi="宋体" w:cs="宋体" w:hint="eastAsia"/>
                <w:color w:val="000000"/>
              </w:rPr>
              <w:t>用户编号</w:t>
            </w:r>
          </w:p>
        </w:tc>
        <w:tc>
          <w:tcPr>
            <w:tcW w:w="2693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user_name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password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>
              <w:rPr>
                <w:b w:val="0"/>
              </w:rPr>
              <w:t>i</w:t>
            </w: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login</w:t>
            </w:r>
          </w:p>
        </w:tc>
        <w:tc>
          <w:tcPr>
            <w:tcW w:w="1985" w:type="dxa"/>
            <w:noWrap/>
          </w:tcPr>
          <w:p w:rsidR="00F76D92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lastRenderedPageBreak/>
              <w:t xml:space="preserve">checked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1表示已验证，0表示未验证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role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1表示省级用户，2表示市级用户，3表示监测点用户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valid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1表示可用，0表示被禁用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belong</w:t>
            </w:r>
            <w:r w:rsidRPr="00BA6659">
              <w:rPr>
                <w:rFonts w:hint="eastAsia"/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unit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省、市、监测点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>is_deleted</w:t>
            </w:r>
            <w:r w:rsidRPr="00BA6659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 w:rsidRPr="007525FE">
              <w:rPr>
                <w:rFonts w:hint="eastAsia"/>
              </w:rPr>
              <w:t>表示被删除，</w:t>
            </w:r>
            <w:r>
              <w:t>0</w:t>
            </w:r>
            <w:r w:rsidRPr="007525FE">
              <w:rPr>
                <w:rFonts w:hint="eastAsia"/>
              </w:rPr>
              <w:t>表示未被删除</w:t>
            </w:r>
          </w:p>
        </w:tc>
      </w:tr>
    </w:tbl>
    <w:p w:rsidR="0021207B" w:rsidRPr="00F76D92" w:rsidRDefault="0021207B" w:rsidP="0021207B">
      <w:pPr>
        <w:ind w:left="227" w:firstLineChars="100" w:firstLine="200"/>
        <w:rPr>
          <w:color w:val="FF0000"/>
        </w:rPr>
      </w:pPr>
    </w:p>
    <w:p w:rsidR="0021207B" w:rsidRDefault="00AC0955" w:rsidP="00320766">
      <w:pPr>
        <w:pStyle w:val="3"/>
      </w:pPr>
      <w:bookmarkStart w:id="15" w:name="_Toc439146079"/>
      <w:r>
        <w:t>Moni_User</w:t>
      </w:r>
      <w:r w:rsidR="00320766">
        <w:rPr>
          <w:rFonts w:hint="eastAsia"/>
        </w:rPr>
        <w:t>类</w:t>
      </w:r>
      <w:bookmarkEnd w:id="15"/>
    </w:p>
    <w:p w:rsidR="00320766" w:rsidRPr="00320766" w:rsidRDefault="00320766" w:rsidP="00320766">
      <w:pPr>
        <w:pStyle w:val="4"/>
      </w:pPr>
      <w:r>
        <w:rPr>
          <w:rFonts w:hint="eastAsia"/>
        </w:rPr>
        <w:t>类图</w:t>
      </w:r>
    </w:p>
    <w:p w:rsidR="00320766" w:rsidRPr="00320766" w:rsidRDefault="0071742C" w:rsidP="00320766">
      <w:r>
        <w:object w:dxaOrig="3811" w:dyaOrig="4021">
          <v:shape id="_x0000_i1027" type="#_x0000_t75" style="width:190.5pt;height:201pt" o:ole="">
            <v:imagedata r:id="rId13" o:title=""/>
          </v:shape>
          <o:OLEObject Type="Embed" ProgID="Visio.Drawing.15" ShapeID="_x0000_i1027" DrawAspect="Content" ObjectID="_1512908346" r:id="rId14"/>
        </w:object>
      </w:r>
    </w:p>
    <w:p w:rsidR="00320766" w:rsidRPr="00320766" w:rsidRDefault="00320766" w:rsidP="00320766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>login_id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site_code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site_name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site_region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profession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site_address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liable_person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mobile_number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phone_number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fax_number </w:t>
            </w:r>
          </w:p>
        </w:tc>
        <w:tc>
          <w:tcPr>
            <w:tcW w:w="1985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742C" w:rsidRPr="00B63831" w:rsidTr="006E76F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lastRenderedPageBreak/>
              <w:t>valid</w:t>
            </w:r>
          </w:p>
        </w:tc>
        <w:tc>
          <w:tcPr>
            <w:tcW w:w="1985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1表示已上报备案，0表示未备案</w:t>
            </w:r>
          </w:p>
        </w:tc>
      </w:tr>
    </w:tbl>
    <w:p w:rsidR="00320766" w:rsidRPr="0071742C" w:rsidRDefault="00320766" w:rsidP="00320766"/>
    <w:p w:rsidR="00AC0955" w:rsidRDefault="00AC0955" w:rsidP="00AC0955">
      <w:pPr>
        <w:pStyle w:val="3"/>
      </w:pPr>
      <w:bookmarkStart w:id="16" w:name="_Toc439146080"/>
      <w:r>
        <w:rPr>
          <w:rFonts w:hint="eastAsia"/>
        </w:rPr>
        <w:t>City_User类</w:t>
      </w:r>
      <w:bookmarkEnd w:id="16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28" type="#_x0000_t75" style="width:186pt;height:68.25pt" o:ole="">
            <v:imagedata r:id="rId15" o:title=""/>
          </v:shape>
          <o:OLEObject Type="Embed" ProgID="Visio.Drawing.15" ShapeID="_x0000_i1028" DrawAspect="Content" ObjectID="_1512908347" r:id="rId16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 xml:space="preserve">city_name 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C3E8D"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city_code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C3E8D"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7" w:name="_Toc439146081"/>
      <w:r>
        <w:t>Prov</w:t>
      </w:r>
      <w:r>
        <w:rPr>
          <w:rFonts w:hint="eastAsia"/>
        </w:rPr>
        <w:t>_User类</w:t>
      </w:r>
      <w:bookmarkEnd w:id="17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29" type="#_x0000_t75" style="width:186pt;height:68.25pt" o:ole="">
            <v:imagedata r:id="rId17" o:title=""/>
          </v:shape>
          <o:OLEObject Type="Embed" ProgID="Visio.Drawing.15" ShapeID="_x0000_i1029" DrawAspect="Content" ObjectID="_1512908348" r:id="rId18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province_name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</w:t>
            </w:r>
            <w:r w:rsidRPr="007C3E8D">
              <w:rPr>
                <w:rFonts w:hint="eastAsia"/>
              </w:rPr>
              <w:t>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provice_code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</w:t>
            </w:r>
            <w:r w:rsidRPr="007C3E8D">
              <w:rPr>
                <w:rFonts w:hint="eastAsia"/>
              </w:rPr>
              <w:t>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8" w:name="_Toc439146082"/>
      <w:r>
        <w:lastRenderedPageBreak/>
        <w:t>Systmem</w:t>
      </w:r>
      <w:r>
        <w:rPr>
          <w:rFonts w:hint="eastAsia"/>
        </w:rPr>
        <w:t>_User类</w:t>
      </w:r>
      <w:bookmarkEnd w:id="18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30" type="#_x0000_t75" style="width:186pt;height:68.25pt" o:ole="">
            <v:imagedata r:id="rId19" o:title=""/>
          </v:shape>
          <o:OLEObject Type="Embed" ProgID="Visio.Drawing.15" ShapeID="_x0000_i1030" DrawAspect="Content" ObjectID="_1512908349" r:id="rId2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>
              <w:rPr>
                <w:b w:val="0"/>
              </w:rPr>
              <w:t>system</w:t>
            </w:r>
            <w:r w:rsidRPr="00B76187">
              <w:rPr>
                <w:rFonts w:hint="eastAsia"/>
                <w:b w:val="0"/>
              </w:rPr>
              <w:t xml:space="preserve">_name 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</w:t>
            </w:r>
            <w:r w:rsidRPr="007C3E8D">
              <w:rPr>
                <w:rFonts w:hint="eastAsia"/>
              </w:rPr>
              <w:t>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>
              <w:rPr>
                <w:b w:val="0"/>
              </w:rPr>
              <w:t>system</w:t>
            </w:r>
            <w:r w:rsidRPr="00B76187">
              <w:rPr>
                <w:rFonts w:hint="eastAsia"/>
                <w:b w:val="0"/>
              </w:rPr>
              <w:t>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</w:t>
            </w:r>
            <w:r w:rsidRPr="007C3E8D">
              <w:rPr>
                <w:rFonts w:hint="eastAsia"/>
              </w:rPr>
              <w:t>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9" w:name="_Toc439146083"/>
      <w:r>
        <w:rPr>
          <w:rFonts w:hint="eastAsia"/>
        </w:rPr>
        <w:t>Data类</w:t>
      </w:r>
      <w:bookmarkEnd w:id="19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EB1E66" w:rsidRPr="00EB1E66" w:rsidRDefault="00EB1E66" w:rsidP="00EB1E66">
      <w:r>
        <w:object w:dxaOrig="29865" w:dyaOrig="4530">
          <v:shape id="_x0000_i1031" type="#_x0000_t75" style="width:467.25pt;height:70.5pt" o:ole="">
            <v:imagedata r:id="rId21" o:title=""/>
          </v:shape>
          <o:OLEObject Type="Embed" ProgID="Visio.Drawing.15" ShapeID="_x0000_i1031" DrawAspect="Content" ObjectID="_1512908350" r:id="rId22"/>
        </w:object>
      </w:r>
    </w:p>
    <w:p w:rsidR="00EB1E66" w:rsidRPr="00EB1E66" w:rsidRDefault="00AC0955" w:rsidP="00EB1E66">
      <w:pPr>
        <w:pStyle w:val="4"/>
      </w:pPr>
      <w:r>
        <w:rPr>
          <w:rFonts w:hint="eastAsia"/>
        </w:rPr>
        <w:t>类</w:t>
      </w:r>
      <w:r w:rsidR="00EB1E66">
        <w:rPr>
          <w:rFonts w:hint="eastAsia"/>
        </w:rPr>
        <w:t>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7F6CE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7F6CE6" w:rsidRPr="00987AB2" w:rsidRDefault="00EB1E66" w:rsidP="007F6CE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987AB2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987AB2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EB1E66" w:rsidP="00EB1E66">
            <w:r w:rsidRPr="00906123">
              <w:rPr>
                <w:rFonts w:hint="eastAsia"/>
              </w:rPr>
              <w:t>total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domain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profession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character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occupation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demandoverapply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applyoverdemand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applysort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gendersort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agesort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lastRenderedPageBreak/>
              <w:t>degreesort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skillsort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 w:rsidR="00EB1E66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7AB2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87AB2" w:rsidRPr="00906123" w:rsidRDefault="00C03A72" w:rsidP="00EB1E66">
            <w:r>
              <w:t>invest_period</w:t>
            </w:r>
          </w:p>
        </w:tc>
        <w:tc>
          <w:tcPr>
            <w:tcW w:w="2450" w:type="dxa"/>
            <w:noWrap/>
          </w:tcPr>
          <w:p w:rsidR="00987AB2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 w:rsidR="00987AB2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年月日</w:t>
            </w:r>
          </w:p>
        </w:tc>
      </w:tr>
      <w:tr w:rsidR="00987AB2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87AB2" w:rsidRDefault="00C03A72" w:rsidP="00EB1E66">
            <w:r>
              <w:rPr>
                <w:rFonts w:hint="eastAsia"/>
              </w:rPr>
              <w:t>time</w:t>
            </w:r>
          </w:p>
        </w:tc>
        <w:tc>
          <w:tcPr>
            <w:tcW w:w="2450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 w:rsidR="00987AB2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7F6CE6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7F6CE6" w:rsidRPr="00B63831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 w:rsidR="00EB1E66"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 w:rsidR="00EB1E66"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 w:rsidR="00EB1E66"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 w:rsidR="00EB1E66"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20" w:name="_Toc439146084"/>
      <w:r>
        <w:t>Total</w:t>
      </w:r>
      <w:r>
        <w:rPr>
          <w:rFonts w:hint="eastAsia"/>
        </w:rPr>
        <w:t>类</w:t>
      </w:r>
      <w:bookmarkEnd w:id="20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供求总体人数表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987AB2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987AB2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987AB2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EB1E66" w:rsidP="00EB1E66">
            <w:r w:rsidRPr="00906123">
              <w:rPr>
                <w:rFonts w:hint="eastAsia"/>
              </w:rPr>
              <w:t>total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Data_Items</w:t>
            </w:r>
          </w:p>
        </w:tc>
        <w:tc>
          <w:tcPr>
            <w:tcW w:w="3188" w:type="dxa"/>
            <w:noWrap/>
          </w:tcPr>
          <w:p w:rsidR="00EB1E66" w:rsidRPr="00906123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本期</w:t>
            </w:r>
            <w:r>
              <w:t>有效</w:t>
            </w:r>
            <w:r w:rsidR="00EB1E66">
              <w:rPr>
                <w:rFonts w:hint="eastAsia"/>
              </w:rPr>
              <w:t>全部</w:t>
            </w:r>
            <w:r w:rsidR="00EB1E66">
              <w:t>数据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1" w:name="_Toc439146085"/>
      <w:r>
        <w:t>Domain</w:t>
      </w:r>
      <w:r>
        <w:rPr>
          <w:rFonts w:hint="eastAsia"/>
        </w:rPr>
        <w:t>类</w:t>
      </w:r>
      <w:bookmarkEnd w:id="21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987A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987A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按产业分组的需求人数表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987AB2" w:rsidP="00EB1E66">
            <w:r>
              <w:t>allData</w:t>
            </w:r>
          </w:p>
        </w:tc>
        <w:tc>
          <w:tcPr>
            <w:tcW w:w="2450" w:type="dxa"/>
            <w:noWrap/>
          </w:tcPr>
          <w:p w:rsidR="00EB1E66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3188" w:type="dxa"/>
            <w:noWrap/>
          </w:tcPr>
          <w:p w:rsidR="00EB1E66" w:rsidRPr="00987AB2" w:rsidRDefault="00987AB2" w:rsidP="0098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 w:rsidR="00EB1E66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 w:rsidR="00C03A72">
              <w:t>K</w:t>
            </w:r>
            <w:r w:rsidR="00C03A72">
              <w:rPr>
                <w:rFonts w:hint="eastAsia"/>
              </w:rPr>
              <w:t>ey</w:t>
            </w:r>
            <w:r w:rsidR="00C03A72">
              <w:t>表示</w:t>
            </w:r>
            <w:r w:rsidR="00C03A72">
              <w:rPr>
                <w:rFonts w:hint="eastAsia"/>
              </w:rPr>
              <w:t>分类</w:t>
            </w:r>
            <w:r w:rsidR="00C03A72">
              <w:t>，dataitems</w:t>
            </w:r>
            <w:r w:rsidR="00C03A72">
              <w:rPr>
                <w:rFonts w:hint="eastAsia"/>
              </w:rPr>
              <w:t>表示</w:t>
            </w:r>
            <w:r w:rsidR="00C03A72">
              <w:t>数据项</w:t>
            </w:r>
          </w:p>
          <w:p w:rsidR="00C03A72" w:rsidRPr="00906123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C03A7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EB1E66" w:rsidRPr="00EB1E66" w:rsidRDefault="00EB1E66" w:rsidP="00EB1E66"/>
    <w:p w:rsidR="00AC0955" w:rsidRDefault="00AC0955" w:rsidP="00AC0955"/>
    <w:p w:rsidR="00AC0955" w:rsidRDefault="00AC0955" w:rsidP="00AC0955">
      <w:pPr>
        <w:pStyle w:val="3"/>
      </w:pPr>
      <w:bookmarkStart w:id="22" w:name="_Toc439146086"/>
      <w:r>
        <w:lastRenderedPageBreak/>
        <w:t>Profession</w:t>
      </w:r>
      <w:r>
        <w:rPr>
          <w:rFonts w:hint="eastAsia"/>
        </w:rPr>
        <w:t>类</w:t>
      </w:r>
      <w:bookmarkEnd w:id="22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按行业分组的需求人数表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3" w:name="_Toc439146087"/>
      <w:r>
        <w:t>Character</w:t>
      </w:r>
      <w:r>
        <w:rPr>
          <w:rFonts w:hint="eastAsia"/>
        </w:rPr>
        <w:t>类</w:t>
      </w:r>
      <w:bookmarkEnd w:id="23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按用人单位性质分组的需求人数表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 w:rsidR="009370EC">
              <w:t>key参见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按用人单位性质分组的需求人数表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4" w:name="_Toc439146088"/>
      <w:r>
        <w:t>Occupation</w:t>
      </w:r>
      <w:r>
        <w:rPr>
          <w:rFonts w:hint="eastAsia"/>
        </w:rPr>
        <w:t>类</w:t>
      </w:r>
      <w:bookmarkEnd w:id="24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913"/>
        <w:gridCol w:w="3260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按职业分组的供求人数表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913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按职业分组的供求人数表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5" w:name="_Toc439146089"/>
      <w:r>
        <w:t>ApplyOverDemand</w:t>
      </w:r>
      <w:r>
        <w:rPr>
          <w:rFonts w:hint="eastAsia"/>
        </w:rPr>
        <w:t>类</w:t>
      </w:r>
      <w:bookmarkEnd w:id="25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需求小于求职缺口最大的前十个职业表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需求小于求职缺口最大的前十个职业表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6" w:name="_Toc439146090"/>
      <w:r>
        <w:t>DemandOverApply</w:t>
      </w:r>
      <w:r>
        <w:rPr>
          <w:rFonts w:hint="eastAsia"/>
        </w:rPr>
        <w:t>类</w:t>
      </w:r>
      <w:bookmarkEnd w:id="26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1417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类描述</w:t>
            </w:r>
          </w:p>
        </w:tc>
        <w:tc>
          <w:tcPr>
            <w:tcW w:w="7623" w:type="dxa"/>
            <w:gridSpan w:val="4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需求大于求职缺口最大的前十个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需求大于求职缺口最大的前十个</w:t>
            </w:r>
            <w:r w:rsidR="009370EC">
              <w:rPr>
                <w:rFonts w:hint="eastAsia"/>
              </w:rPr>
              <w:t>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7" w:name="_Toc439146091"/>
      <w:r>
        <w:t>ApplySort</w:t>
      </w:r>
      <w:r>
        <w:rPr>
          <w:rFonts w:hint="eastAsia"/>
        </w:rPr>
        <w:t>类</w:t>
      </w:r>
      <w:bookmarkEnd w:id="27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1417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按求职人员类别分组的求职人数表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按求职人员类别分组的求职人数表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8" w:name="_Toc439146092"/>
      <w:r>
        <w:t>GenderSort</w:t>
      </w:r>
      <w:r>
        <w:rPr>
          <w:rFonts w:hint="eastAsia"/>
        </w:rPr>
        <w:t>类</w:t>
      </w:r>
      <w:bookmarkEnd w:id="28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C03A7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按性别分组的供求人数表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按性别分组的供求人数表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9" w:name="_Toc439146093"/>
      <w:r>
        <w:t>AgeSort</w:t>
      </w:r>
      <w:r>
        <w:rPr>
          <w:rFonts w:hint="eastAsia"/>
        </w:rPr>
        <w:t>类</w:t>
      </w:r>
      <w:bookmarkEnd w:id="29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913"/>
        <w:gridCol w:w="3260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按年龄分组的工区人数表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913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按年龄分组的工区人数表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30" w:name="_Toc439146094"/>
      <w:r>
        <w:t>DegreeSort</w:t>
      </w:r>
      <w:r>
        <w:rPr>
          <w:rFonts w:hint="eastAsia"/>
        </w:rPr>
        <w:t>类</w:t>
      </w:r>
      <w:bookmarkEnd w:id="30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629"/>
        <w:gridCol w:w="3544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按文化程度分组的供求人数表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629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按文化程度分组的供求人数表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31" w:name="_Toc439146095"/>
      <w:r>
        <w:lastRenderedPageBreak/>
        <w:t>SkillSort</w:t>
      </w:r>
      <w:r>
        <w:rPr>
          <w:rFonts w:hint="eastAsia"/>
        </w:rPr>
        <w:t>类</w:t>
      </w:r>
      <w:bookmarkEnd w:id="31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370EC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906123" w:rsidRDefault="009370EC" w:rsidP="009370EC">
            <w:r>
              <w:t>allData</w:t>
            </w:r>
          </w:p>
        </w:tc>
        <w:tc>
          <w:tcPr>
            <w:tcW w:w="2450" w:type="dxa"/>
            <w:noWrap/>
          </w:tcPr>
          <w:p w:rsidR="009370EC" w:rsidRPr="00906123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9370EC" w:rsidRPr="00987AB2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9370EC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9370EC" w:rsidRPr="00906123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</w:t>
            </w: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32" w:name="_Toc439146096"/>
      <w:r>
        <w:t>Data_Items</w:t>
      </w:r>
      <w:r>
        <w:rPr>
          <w:rFonts w:hint="eastAsia"/>
        </w:rPr>
        <w:t>类</w:t>
      </w:r>
      <w:bookmarkEnd w:id="32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9370EC" w:rsidRPr="009370EC" w:rsidRDefault="009370EC" w:rsidP="009370EC">
      <w:r>
        <w:object w:dxaOrig="3721" w:dyaOrig="3496">
          <v:shape id="_x0000_i1032" type="#_x0000_t75" style="width:186pt;height:174.75pt" o:ole="">
            <v:imagedata r:id="rId23" o:title=""/>
          </v:shape>
          <o:OLEObject Type="Embed" ProgID="Visio.Drawing.15" ShapeID="_x0000_i1032" DrawAspect="Content" ObjectID="_1512908351" r:id="rId24"/>
        </w:object>
      </w:r>
    </w:p>
    <w:p w:rsidR="009370EC" w:rsidRPr="009370EC" w:rsidRDefault="00AC0955" w:rsidP="009370EC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9370EC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EB1E66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906123" w:rsidRDefault="009370EC" w:rsidP="006A26A9">
            <w:r>
              <w:t>demand_num</w:t>
            </w:r>
          </w:p>
        </w:tc>
        <w:tc>
          <w:tcPr>
            <w:tcW w:w="2450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1" w:type="dxa"/>
            <w:noWrap/>
          </w:tcPr>
          <w:p w:rsidR="009370EC" w:rsidRPr="00987AB2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</w:t>
            </w:r>
            <w:r>
              <w:t>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emand_</w:t>
            </w:r>
            <w:r>
              <w:t>mom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emand_</w:t>
            </w:r>
            <w:r>
              <w:t>yoy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</w:t>
            </w:r>
            <w:r>
              <w:t>人数环比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A</w:t>
            </w:r>
            <w:r>
              <w:rPr>
                <w:rFonts w:hint="eastAsia"/>
              </w:rPr>
              <w:t>pply_</w:t>
            </w:r>
            <w:r>
              <w:t>num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A</w:t>
            </w:r>
            <w:r>
              <w:rPr>
                <w:rFonts w:hint="eastAsia"/>
              </w:rPr>
              <w:t>pply_</w:t>
            </w:r>
            <w:r>
              <w:t>mom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lastRenderedPageBreak/>
              <w:t>A</w:t>
            </w:r>
            <w:r>
              <w:rPr>
                <w:rFonts w:hint="eastAsia"/>
              </w:rPr>
              <w:t>pply_</w:t>
            </w:r>
            <w:r>
              <w:t>yoy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求职人数</w:t>
            </w:r>
            <w:r>
              <w:t>环比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9370EC">
            <w:r>
              <w:t>App_dem_rate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V</w:t>
            </w:r>
            <w:r>
              <w:rPr>
                <w:rFonts w:hint="eastAsia"/>
              </w:rPr>
              <w:t>ac_</w:t>
            </w:r>
            <w:r>
              <w:t>dem_rate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9370EC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9370EC" w:rsidRPr="00B63831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9370EC" w:rsidRDefault="00AC0955" w:rsidP="00AC0955"/>
    <w:p w:rsidR="00AC0955" w:rsidRDefault="00AC0955" w:rsidP="00AC0955">
      <w:pPr>
        <w:pStyle w:val="3"/>
      </w:pPr>
      <w:bookmarkStart w:id="33" w:name="_Toc439146097"/>
      <w:r>
        <w:t>Announcement</w:t>
      </w:r>
      <w:r>
        <w:rPr>
          <w:rFonts w:hint="eastAsia"/>
        </w:rPr>
        <w:t>类</w:t>
      </w:r>
      <w:bookmarkEnd w:id="33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4461B7" w:rsidRPr="004461B7" w:rsidRDefault="004461B7" w:rsidP="004461B7">
      <w:r>
        <w:object w:dxaOrig="3721" w:dyaOrig="2161">
          <v:shape id="_x0000_i1033" type="#_x0000_t75" style="width:186pt;height:108pt" o:ole="">
            <v:imagedata r:id="rId25" o:title=""/>
          </v:shape>
          <o:OLEObject Type="Embed" ProgID="Visio.Drawing.15" ShapeID="_x0000_i1033" DrawAspect="Content" ObjectID="_1512908352" r:id="rId26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4461B7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4461B7" w:rsidRPr="00B63831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4461B7" w:rsidRPr="00EB1E66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4461B7" w:rsidRPr="00906123" w:rsidRDefault="004461B7" w:rsidP="006A26A9">
            <w:r>
              <w:t>id</w:t>
            </w:r>
          </w:p>
        </w:tc>
        <w:tc>
          <w:tcPr>
            <w:tcW w:w="2450" w:type="dxa"/>
            <w:noWrap/>
          </w:tcPr>
          <w:p w:rsidR="004461B7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Pr="00987AB2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Title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context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time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publisher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0955" w:rsidRDefault="00AC0955" w:rsidP="00AC0955">
      <w:pPr>
        <w:pStyle w:val="3"/>
      </w:pPr>
      <w:bookmarkStart w:id="34" w:name="_Toc439146098"/>
      <w:r>
        <w:t>Invest_period</w:t>
      </w:r>
      <w:r>
        <w:rPr>
          <w:rFonts w:hint="eastAsia"/>
        </w:rPr>
        <w:t>类</w:t>
      </w:r>
      <w:bookmarkEnd w:id="34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6A26A9" w:rsidRPr="006A26A9" w:rsidRDefault="006A26A9" w:rsidP="006A26A9">
      <w:r>
        <w:object w:dxaOrig="3721" w:dyaOrig="1636">
          <v:shape id="_x0000_i1034" type="#_x0000_t75" style="width:186pt;height:81.75pt" o:ole="">
            <v:imagedata r:id="rId27" o:title=""/>
          </v:shape>
          <o:OLEObject Type="Embed" ProgID="Visio.Drawing.15" ShapeID="_x0000_i1034" DrawAspect="Content" ObjectID="_1512908353" r:id="rId28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6A26A9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6A26A9" w:rsidRPr="006A26A9" w:rsidRDefault="006A26A9" w:rsidP="006A26A9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6A26A9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6A26A9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6A26A9" w:rsidRPr="00EB1E66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6A26A9" w:rsidRPr="00906123" w:rsidRDefault="006A26A9" w:rsidP="006A26A9">
            <w:r>
              <w:t>Month</w:t>
            </w:r>
          </w:p>
        </w:tc>
        <w:tc>
          <w:tcPr>
            <w:tcW w:w="2450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Pr="00987AB2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6A26A9" w:rsidRDefault="006A26A9" w:rsidP="006A26A9">
            <w:r>
              <w:t>Begindate</w:t>
            </w:r>
          </w:p>
        </w:tc>
        <w:tc>
          <w:tcPr>
            <w:tcW w:w="2450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6A26A9" w:rsidRDefault="006A26A9" w:rsidP="006A26A9">
            <w:r>
              <w:t>enddate</w:t>
            </w:r>
          </w:p>
        </w:tc>
        <w:tc>
          <w:tcPr>
            <w:tcW w:w="2450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35" w:name="_Toc439146099"/>
      <w:r>
        <w:t>SystemState</w:t>
      </w:r>
      <w:r>
        <w:rPr>
          <w:rFonts w:hint="eastAsia"/>
        </w:rPr>
        <w:t>类</w:t>
      </w:r>
      <w:bookmarkEnd w:id="35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4501" w:dyaOrig="3466">
          <v:shape id="_x0000_i1035" type="#_x0000_t75" style="width:225pt;height:173.25pt" o:ole="">
            <v:imagedata r:id="rId29" o:title=""/>
          </v:shape>
          <o:OLEObject Type="Embed" ProgID="Visio.Drawing.15" ShapeID="_x0000_i1035" DrawAspect="Content" ObjectID="_1512908354" r:id="rId3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1980"/>
        <w:gridCol w:w="2551"/>
        <w:gridCol w:w="213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tity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与服务器系统状态和配置信息相关的模型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noWrap/>
          </w:tcPr>
          <w:p w:rsidR="00EB05E5" w:rsidRPr="00303148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</w:tr>
    </w:tbl>
    <w:p w:rsidR="00AC0955" w:rsidRPr="00AC0955" w:rsidRDefault="00AC0955" w:rsidP="00AC0955"/>
    <w:p w:rsidR="002574A8" w:rsidRDefault="002574A8" w:rsidP="002574A8">
      <w:pPr>
        <w:pStyle w:val="2"/>
      </w:pPr>
      <w:bookmarkStart w:id="36" w:name="_Toc439146100"/>
      <w:r>
        <w:rPr>
          <w:rFonts w:hint="eastAsia"/>
        </w:rPr>
        <w:lastRenderedPageBreak/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6"/>
    </w:p>
    <w:p w:rsidR="002574A8" w:rsidRDefault="006A26A9" w:rsidP="006A26A9">
      <w:pPr>
        <w:pStyle w:val="3"/>
      </w:pPr>
      <w:bookmarkStart w:id="37" w:name="_Toc439146101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7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71742C" w:rsidP="006A26A9">
      <w:r>
        <w:object w:dxaOrig="6630" w:dyaOrig="5161">
          <v:shape id="_x0000_i1036" type="#_x0000_t75" style="width:331.5pt;height:258pt" o:ole="">
            <v:imagedata r:id="rId31" o:title=""/>
          </v:shape>
          <o:OLEObject Type="Embed" ProgID="Visio.Drawing.15" ShapeID="_x0000_i1036" DrawAspect="Content" ObjectID="_1512908355" r:id="rId32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数据持久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  <w:noWrap/>
            <w:hideMark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add_user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remove_user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update_Moniuser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update_Cityuser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update_Provuser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update_Systemuser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 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update_pwd</w:t>
            </w:r>
          </w:p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新密码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get_user_by_id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get_user_by_name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check_by_id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用户权限值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is_login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状态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check_pwd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38" w:name="_Toc439146102"/>
      <w:r>
        <w:lastRenderedPageBreak/>
        <w:t>DataDao</w:t>
      </w:r>
      <w:r>
        <w:rPr>
          <w:rFonts w:hint="eastAsia"/>
        </w:rPr>
        <w:t>类</w:t>
      </w:r>
      <w:bookmarkEnd w:id="38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6A26A9" w:rsidP="006A26A9">
      <w:r>
        <w:object w:dxaOrig="8895" w:dyaOrig="6150">
          <v:shape id="_x0000_i1037" type="#_x0000_t75" style="width:444pt;height:307.5pt" o:ole="">
            <v:imagedata r:id="rId33" o:title=""/>
          </v:shape>
          <o:OLEObject Type="Embed" ProgID="Visio.Drawing.15" ShapeID="_x0000_i1037" DrawAspect="Content" ObjectID="_1512908356" r:id="rId34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947E54" w:rsidRPr="00B63831" w:rsidTr="00F76D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EB1E66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47E54" w:rsidRPr="00906123" w:rsidRDefault="00947E54" w:rsidP="00F76D92">
            <w:r>
              <w:rPr>
                <w:rFonts w:hint="eastAsia"/>
              </w:rPr>
              <w:t>无</w:t>
            </w:r>
          </w:p>
        </w:tc>
        <w:tc>
          <w:tcPr>
            <w:tcW w:w="2450" w:type="dxa"/>
            <w:noWrap/>
          </w:tcPr>
          <w:p w:rsidR="00947E54" w:rsidRPr="00906123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1" w:type="dxa"/>
            <w:noWrap/>
          </w:tcPr>
          <w:p w:rsidR="00947E54" w:rsidRPr="00987AB2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noWrap/>
          </w:tcPr>
          <w:p w:rsidR="00947E54" w:rsidRPr="00906123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947E54" w:rsidRPr="00B63831" w:rsidRDefault="00947E54" w:rsidP="00947E54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947E54">
              <w:rPr>
                <w:rFonts w:hAnsi="宋体" w:cs="宋体"/>
                <w:b w:val="0"/>
                <w:color w:val="000000"/>
                <w:sz w:val="21"/>
                <w:szCs w:val="22"/>
              </w:rPr>
              <w:t>+saveData(Data data):int;//</w:t>
            </w:r>
            <w:r w:rsidRPr="00947E5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6A26A9" w:rsidRPr="00947E54" w:rsidRDefault="006A26A9" w:rsidP="006A26A9"/>
    <w:p w:rsidR="006A26A9" w:rsidRDefault="006A26A9" w:rsidP="006A26A9">
      <w:pPr>
        <w:pStyle w:val="3"/>
      </w:pPr>
      <w:bookmarkStart w:id="39" w:name="_Toc439146103"/>
      <w:r>
        <w:rPr>
          <w:rFonts w:hint="eastAsia"/>
        </w:rPr>
        <w:lastRenderedPageBreak/>
        <w:t>AnnouncementDao类</w:t>
      </w:r>
      <w:bookmarkEnd w:id="39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DA52E8" w:rsidP="006A26A9">
      <w:r>
        <w:rPr>
          <w:rFonts w:hint="eastAsia"/>
        </w:rPr>
        <w:object w:dxaOrig="3735" w:dyaOrig="2445">
          <v:shape id="_x0000_i1038" type="#_x0000_t75" style="width:186.75pt;height:122.25pt" o:ole="">
            <v:imagedata r:id="rId35" o:title=""/>
            <o:lock v:ext="edit" aspectratio="f"/>
          </v:shape>
          <o:OLEObject Type="Embed" ProgID="Visio.Drawing.15" ShapeID="_x0000_i1038" DrawAspect="Content" ObjectID="_1512908357" r:id="rId36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9350" w:type="dxa"/>
        <w:tblLayout w:type="fixed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与通告有关的数据持久类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通告编号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40" w:name="_Toc439146104"/>
      <w:r>
        <w:t>Invest_periodDao</w:t>
      </w:r>
      <w:r>
        <w:rPr>
          <w:rFonts w:hint="eastAsia"/>
        </w:rPr>
        <w:t>类</w:t>
      </w:r>
      <w:bookmarkEnd w:id="40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8251" w:dyaOrig="1891">
          <v:shape id="_x0000_i1039" type="#_x0000_t75" style="width:412.5pt;height:94.5pt" o:ole="">
            <v:imagedata r:id="rId37" o:title=""/>
          </v:shape>
          <o:OLEObject Type="Embed" ProgID="Visio.Drawing.15" ShapeID="_x0000_i1039" DrawAspect="Content" ObjectID="_1512908358" r:id="rId38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70646D">
              <w:rPr>
                <w:rFonts w:hAnsi="宋体" w:cs="宋体"/>
                <w:b w:val="0"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有关的数据持久类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一个调查期对象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一个调查期对象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54379D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54379D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结束月份</w:t>
            </w:r>
          </w:p>
        </w:tc>
      </w:tr>
      <w:tr w:rsidR="00EB05E5" w:rsidRPr="00B63831" w:rsidTr="00EB05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EB05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EB05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41" w:name="_Toc439146105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1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8041" w:dyaOrig="1366">
          <v:shape id="_x0000_i1040" type="#_x0000_t75" style="width:402pt;height:68.25pt" o:ole="">
            <v:imagedata r:id="rId39" o:title=""/>
          </v:shape>
          <o:OLEObject Type="Embed" ProgID="Visio.Drawing.15" ShapeID="_x0000_i1040" DrawAspect="Content" ObjectID="_1512908359" r:id="rId40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系统配置信息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有关的数据持久类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系统状态信息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A26A9" w:rsidRPr="006A26A9" w:rsidRDefault="006A26A9" w:rsidP="006A26A9"/>
    <w:p w:rsidR="002574A8" w:rsidRDefault="002574A8" w:rsidP="002574A8">
      <w:pPr>
        <w:pStyle w:val="2"/>
      </w:pPr>
      <w:bookmarkStart w:id="42" w:name="_Toc439146106"/>
      <w:r>
        <w:rPr>
          <w:rFonts w:hint="eastAsia"/>
        </w:rPr>
        <w:lastRenderedPageBreak/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2"/>
    </w:p>
    <w:p w:rsidR="006E76F5" w:rsidRDefault="006E76F5" w:rsidP="006E76F5">
      <w:pPr>
        <w:pStyle w:val="3"/>
      </w:pPr>
      <w:bookmarkStart w:id="43" w:name="_Toc439146107"/>
      <w:r>
        <w:t>ManageUser</w:t>
      </w:r>
      <w:r>
        <w:rPr>
          <w:rFonts w:hint="eastAsia"/>
        </w:rPr>
        <w:t>类</w:t>
      </w:r>
      <w:bookmarkEnd w:id="43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6E76F5" w:rsidP="006E76F5">
      <w:r>
        <w:object w:dxaOrig="6270" w:dyaOrig="5401">
          <v:shape id="_x0000_i1041" type="#_x0000_t75" style="width:313.5pt;height:270pt" o:ole="">
            <v:imagedata r:id="rId41" o:title=""/>
          </v:shape>
          <o:OLEObject Type="Embed" ProgID="Visio.Drawing.15" ShapeID="_x0000_i1041" DrawAspect="Content" ObjectID="_1512908360" r:id="rId42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6E76F5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  <w:noWrap/>
            <w:hideMark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add_user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remove_user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update_Moniuser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update_Cityuser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update_Provuser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update_Systemuser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 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update_pwd</w:t>
            </w:r>
          </w:p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新密码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get_user_by_id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get_user_by_name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check_by_id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用户权限值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is_login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状态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check_pwd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44" w:name="_Toc439146108"/>
      <w:r>
        <w:lastRenderedPageBreak/>
        <w:t>ManageData</w:t>
      </w:r>
      <w:r>
        <w:rPr>
          <w:rFonts w:hint="eastAsia"/>
        </w:rPr>
        <w:t>类</w:t>
      </w:r>
      <w:bookmarkEnd w:id="44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6E76F5" w:rsidP="006E76F5">
      <w:r>
        <w:object w:dxaOrig="8895" w:dyaOrig="6150">
          <v:shape id="_x0000_i1042" type="#_x0000_t75" style="width:444pt;height:307.5pt" o:ole="">
            <v:imagedata r:id="rId43" o:title=""/>
          </v:shape>
          <o:OLEObject Type="Embed" ProgID="Visio.Drawing.15" ShapeID="_x0000_i1042" DrawAspect="Content" ObjectID="_1512908361" r:id="rId44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3156"/>
        <w:gridCol w:w="2450"/>
        <w:gridCol w:w="1771"/>
        <w:gridCol w:w="815"/>
        <w:gridCol w:w="1726"/>
      </w:tblGrid>
      <w:tr w:rsidR="006E76F5" w:rsidRPr="00B63831" w:rsidTr="00407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EB1E66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noWrap/>
            <w:hideMark/>
          </w:tcPr>
          <w:p w:rsidR="006E76F5" w:rsidRPr="00906123" w:rsidRDefault="006E76F5" w:rsidP="006E76F5">
            <w:r>
              <w:rPr>
                <w:rFonts w:hint="eastAsia"/>
              </w:rPr>
              <w:t>无</w:t>
            </w:r>
          </w:p>
        </w:tc>
        <w:tc>
          <w:tcPr>
            <w:tcW w:w="2450" w:type="dxa"/>
            <w:noWrap/>
          </w:tcPr>
          <w:p w:rsidR="006E76F5" w:rsidRPr="00906123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1" w:type="dxa"/>
            <w:noWrap/>
          </w:tcPr>
          <w:p w:rsidR="006E76F5" w:rsidRPr="00987AB2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41" w:type="dxa"/>
            <w:gridSpan w:val="2"/>
            <w:noWrap/>
          </w:tcPr>
          <w:p w:rsidR="006E76F5" w:rsidRPr="00906123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947E54">
              <w:rPr>
                <w:rFonts w:hAnsi="宋体" w:cs="宋体"/>
                <w:b w:val="0"/>
                <w:color w:val="000000"/>
                <w:sz w:val="21"/>
                <w:szCs w:val="22"/>
              </w:rPr>
              <w:t>+saveData(Data data):int;//</w:t>
            </w:r>
            <w:r w:rsidRPr="00947E5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57422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+selectDataByCity(String cityname,String begintime,String endtime):List&lt;Data&gt;;//获取市数据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57422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+selectDataByProvince(String provname,String begintime,String endtime):List&lt;Data&gt;;//获取省数据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A5421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+exportByProv(String time):int;//省用户导出数据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ind w:rightChars="305" w:right="6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016A10" w:rsidRPr="00B63831" w:rsidRDefault="00016A10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+trend_analysis(String username,String begintime,String </w:t>
            </w: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endtime):List&lt;Data&gt;;//趋势分析</w:t>
            </w:r>
          </w:p>
        </w:tc>
        <w:tc>
          <w:tcPr>
            <w:tcW w:w="2450" w:type="dxa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lastRenderedPageBreak/>
              <w:t>username1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407580" w:rsidRDefault="00016A10" w:rsidP="00016A1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407580" w:rsidRDefault="00016A10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407580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  <w:tc>
          <w:tcPr>
            <w:tcW w:w="1726" w:type="dxa"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016A10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016A10" w:rsidRPr="00B63831" w:rsidRDefault="00016A10" w:rsidP="0040758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</w:t>
            </w: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checkRight(String username):int;验证用户权限</w:t>
            </w: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016A10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016A10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，0表无，1表有</w:t>
            </w:r>
          </w:p>
        </w:tc>
      </w:tr>
    </w:tbl>
    <w:p w:rsidR="00A73746" w:rsidRPr="00016A10" w:rsidRDefault="00A73746" w:rsidP="006E76F5"/>
    <w:p w:rsidR="00A73746" w:rsidRDefault="00A73746" w:rsidP="006E76F5"/>
    <w:p w:rsidR="00A73746" w:rsidRPr="00947E54" w:rsidRDefault="00A73746" w:rsidP="006E76F5"/>
    <w:p w:rsidR="006E76F5" w:rsidRDefault="006E76F5" w:rsidP="006E76F5">
      <w:pPr>
        <w:pStyle w:val="3"/>
      </w:pPr>
      <w:bookmarkStart w:id="45" w:name="_Toc439146109"/>
      <w:r>
        <w:t>Manage</w:t>
      </w:r>
      <w:r>
        <w:rPr>
          <w:rFonts w:hint="eastAsia"/>
        </w:rPr>
        <w:t>Announcement类</w:t>
      </w:r>
      <w:bookmarkEnd w:id="45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DA52E8" w:rsidP="006E76F5">
      <w:r>
        <w:object w:dxaOrig="3721" w:dyaOrig="2161">
          <v:shape id="_x0000_i1043" type="#_x0000_t75" style="width:186pt;height:108pt" o:ole="">
            <v:imagedata r:id="rId45" o:title=""/>
          </v:shape>
          <o:OLEObject Type="Embed" ProgID="Visio.Drawing.15" ShapeID="_x0000_i1043" DrawAspect="Content" ObjectID="_1512908362" r:id="rId46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9350" w:type="dxa"/>
        <w:tblLayout w:type="fixed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通告信息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通告编号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46" w:name="_Toc439146110"/>
      <w:r>
        <w:lastRenderedPageBreak/>
        <w:t>Manage</w:t>
      </w:r>
      <w:r w:rsidR="00A73746">
        <w:t>_</w:t>
      </w:r>
      <w:r>
        <w:t>Investperiod</w:t>
      </w:r>
      <w:r>
        <w:rPr>
          <w:rFonts w:hint="eastAsia"/>
        </w:rPr>
        <w:t>类</w:t>
      </w:r>
      <w:bookmarkEnd w:id="46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8220" w:dyaOrig="1636">
          <v:shape id="_x0000_i1044" type="#_x0000_t75" style="width:410.25pt;height:81.75pt" o:ole="">
            <v:imagedata r:id="rId47" o:title=""/>
          </v:shape>
          <o:OLEObject Type="Embed" ProgID="Visio.Drawing.15" ShapeID="_x0000_i1044" DrawAspect="Content" ObjectID="_1512908363" r:id="rId48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C721A">
              <w:rPr>
                <w:rFonts w:hAnsi="宋体" w:cs="宋体"/>
                <w:b w:val="0"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vice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调查期的开始日期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调查期的结束日期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C721A">
              <w:rPr>
                <w:rFonts w:hAnsi="宋体" w:cs="宋体"/>
                <w:b w:val="0"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get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Invest</w:t>
            </w: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Periods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54379D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54379D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一组</w:t>
            </w: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对象</w:t>
            </w:r>
          </w:p>
        </w:tc>
      </w:tr>
    </w:tbl>
    <w:p w:rsidR="006E76F5" w:rsidRDefault="006E76F5" w:rsidP="006E76F5"/>
    <w:p w:rsidR="006E76F5" w:rsidRDefault="00A73746" w:rsidP="006E76F5">
      <w:pPr>
        <w:pStyle w:val="3"/>
      </w:pPr>
      <w:bookmarkStart w:id="47" w:name="_Toc439146111"/>
      <w:r>
        <w:rPr>
          <w:rFonts w:hint="eastAsia"/>
        </w:rPr>
        <w:t>ManageSystemState</w:t>
      </w:r>
      <w:r w:rsidR="006E76F5">
        <w:rPr>
          <w:rFonts w:hint="eastAsia"/>
        </w:rPr>
        <w:t>类</w:t>
      </w:r>
      <w:bookmarkEnd w:id="47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6841" w:dyaOrig="1636">
          <v:shape id="_x0000_i1045" type="#_x0000_t75" style="width:342pt;height:81.75pt" o:ole="">
            <v:imagedata r:id="rId49" o:title=""/>
          </v:shape>
          <o:OLEObject Type="Embed" ProgID="Visio.Drawing.15" ShapeID="_x0000_i1045" DrawAspect="Content" ObjectID="_1512908364" r:id="rId50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vice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系统状态信息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2574A8" w:rsidRDefault="002574A8" w:rsidP="002574A8"/>
    <w:p w:rsidR="002574A8" w:rsidRDefault="002574A8" w:rsidP="002574A8">
      <w:pPr>
        <w:pStyle w:val="2"/>
      </w:pPr>
      <w:bookmarkStart w:id="48" w:name="_Toc439146112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8"/>
    </w:p>
    <w:p w:rsidR="006E76F5" w:rsidRDefault="006E76F5" w:rsidP="006E76F5">
      <w:pPr>
        <w:pStyle w:val="3"/>
      </w:pPr>
      <w:bookmarkStart w:id="49" w:name="_Toc439146113"/>
      <w:r>
        <w:t>User</w:t>
      </w:r>
      <w:r w:rsidR="00A73746">
        <w:t>Servelet</w:t>
      </w:r>
      <w:r>
        <w:rPr>
          <w:rFonts w:hint="eastAsia"/>
        </w:rPr>
        <w:t>类</w:t>
      </w:r>
      <w:bookmarkEnd w:id="49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A73746" w:rsidP="006E76F5">
      <w:r>
        <w:object w:dxaOrig="3645" w:dyaOrig="3705">
          <v:shape id="_x0000_i1046" type="#_x0000_t75" style="width:182.25pt;height:185.25pt" o:ole="">
            <v:imagedata r:id="rId51" o:title=""/>
          </v:shape>
          <o:OLEObject Type="Embed" ProgID="Visio.Drawing.15" ShapeID="_x0000_i1046" DrawAspect="Content" ObjectID="_1512908365" r:id="rId52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927" w:type="dxa"/>
        <w:tblLook w:val="04A0" w:firstRow="1" w:lastRow="0" w:firstColumn="1" w:lastColumn="0" w:noHBand="0" w:noVBand="1"/>
      </w:tblPr>
      <w:tblGrid>
        <w:gridCol w:w="1516"/>
        <w:gridCol w:w="2450"/>
        <w:gridCol w:w="2268"/>
        <w:gridCol w:w="2693"/>
      </w:tblGrid>
      <w:tr w:rsidR="00A54218" w:rsidRPr="00B63831" w:rsidTr="00A50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6089">
              <w:rPr>
                <w:rFonts w:hAnsi="宋体" w:cs="宋体"/>
                <w:b w:val="0"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控制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 w:rsidR="00A54218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A54218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类方法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login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logout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change_info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record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change_pwd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createUser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deleteUser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get_record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50" w:name="_Toc439146114"/>
      <w:r>
        <w:lastRenderedPageBreak/>
        <w:t>Data</w:t>
      </w:r>
      <w:r w:rsidR="00A73746">
        <w:t>Servlet</w:t>
      </w:r>
      <w:r>
        <w:rPr>
          <w:rFonts w:hint="eastAsia"/>
        </w:rPr>
        <w:t>类</w:t>
      </w:r>
      <w:bookmarkEnd w:id="50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A54218" w:rsidP="006E76F5">
      <w:pPr>
        <w:tabs>
          <w:tab w:val="left" w:pos="2694"/>
        </w:tabs>
      </w:pPr>
      <w:r>
        <w:object w:dxaOrig="5175" w:dyaOrig="4560">
          <v:shape id="_x0000_i1047" type="#_x0000_t75" style="width:258.75pt;height:228pt" o:ole="">
            <v:imagedata r:id="rId53" o:title=""/>
          </v:shape>
          <o:OLEObject Type="Embed" ProgID="Visio.Drawing.15" ShapeID="_x0000_i1047" DrawAspect="Content" ObjectID="_1512908366" r:id="rId54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49" w:type="dxa"/>
        <w:tblLook w:val="04A0" w:firstRow="1" w:lastRow="0" w:firstColumn="1" w:lastColumn="0" w:noHBand="0" w:noVBand="1"/>
      </w:tblPr>
      <w:tblGrid>
        <w:gridCol w:w="2927"/>
        <w:gridCol w:w="1961"/>
        <w:gridCol w:w="2042"/>
        <w:gridCol w:w="2420"/>
      </w:tblGrid>
      <w:tr w:rsidR="00A507E5" w:rsidRPr="00B63831" w:rsidTr="00AE7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77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Data</w:t>
            </w:r>
            <w:r w:rsidRPr="00A56089">
              <w:rPr>
                <w:rFonts w:hAnsi="宋体" w:cs="宋体"/>
                <w:b w:val="0"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138" w:type="dxa"/>
            <w:gridSpan w:val="3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控制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9" w:type="dxa"/>
            <w:gridSpan w:val="4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77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77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9" w:type="dxa"/>
            <w:gridSpan w:val="4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</w:t>
            </w: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saveData():int</w:t>
            </w:r>
          </w:p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-back():int;//数据退回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 w:rsidR="006E76F5" w:rsidRPr="00947E54" w:rsidRDefault="006E76F5" w:rsidP="006E76F5"/>
    <w:p w:rsidR="006E76F5" w:rsidRDefault="00A73746" w:rsidP="006E76F5">
      <w:pPr>
        <w:pStyle w:val="3"/>
      </w:pPr>
      <w:bookmarkStart w:id="51" w:name="_Toc439146115"/>
      <w:r>
        <w:rPr>
          <w:rFonts w:hint="eastAsia"/>
        </w:rPr>
        <w:lastRenderedPageBreak/>
        <w:t>AnnouncementServlet</w:t>
      </w:r>
      <w:r w:rsidR="006E76F5">
        <w:rPr>
          <w:rFonts w:hint="eastAsia"/>
        </w:rPr>
        <w:t>类</w:t>
      </w:r>
      <w:bookmarkEnd w:id="51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DA52E8" w:rsidP="006E76F5">
      <w:r>
        <w:rPr>
          <w:rFonts w:hint="eastAsia"/>
        </w:rPr>
        <w:object w:dxaOrig="4680" w:dyaOrig="1905">
          <v:shape id="_x0000_i1048" type="#_x0000_t75" style="width:234pt;height:95.25pt" o:ole="">
            <v:imagedata r:id="rId55" o:title=""/>
            <o:lock v:ext="edit" aspectratio="f"/>
          </v:shape>
          <o:OLEObject Type="Embed" ProgID="Visio.Drawing.15" ShapeID="_x0000_i1048" DrawAspect="Content" ObjectID="_1512908367" r:id="rId56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8927" w:type="dxa"/>
        <w:tblLayout w:type="fixed"/>
        <w:tblLook w:val="04A0" w:firstRow="1" w:lastRow="0" w:firstColumn="1" w:lastColumn="0" w:noHBand="0" w:noVBand="1"/>
      </w:tblPr>
      <w:tblGrid>
        <w:gridCol w:w="1516"/>
        <w:gridCol w:w="2450"/>
        <w:gridCol w:w="2268"/>
        <w:gridCol w:w="2693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与通告有关的控制类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 w:rsidR="006E76F5" w:rsidRPr="00DA52E8" w:rsidRDefault="006E76F5" w:rsidP="006E76F5"/>
    <w:p w:rsidR="006E76F5" w:rsidRDefault="006E76F5" w:rsidP="006E76F5">
      <w:pPr>
        <w:pStyle w:val="3"/>
      </w:pPr>
      <w:bookmarkStart w:id="52" w:name="_Toc439146116"/>
      <w:r>
        <w:t>Invest</w:t>
      </w:r>
      <w:r w:rsidR="00A73746">
        <w:t>Servlet</w:t>
      </w:r>
      <w:r>
        <w:rPr>
          <w:rFonts w:hint="eastAsia"/>
        </w:rPr>
        <w:t>类</w:t>
      </w:r>
      <w:bookmarkEnd w:id="52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3721" w:dyaOrig="1890">
          <v:shape id="_x0000_i1049" type="#_x0000_t75" style="width:186pt;height:94.5pt" o:ole="">
            <v:imagedata r:id="rId57" o:title=""/>
          </v:shape>
          <o:OLEObject Type="Embed" ProgID="Visio.Drawing.15" ShapeID="_x0000_i1049" DrawAspect="Content" ObjectID="_1512908368" r:id="rId58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E3C4A">
              <w:rPr>
                <w:rFonts w:hAnsi="宋体" w:cs="宋体"/>
                <w:b w:val="0"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动作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E01505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eate</w:t>
            </w:r>
          </w:p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get</w:t>
            </w:r>
          </w:p>
          <w:p w:rsidR="00EB05E5" w:rsidRPr="00B63831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</w:t>
            </w:r>
          </w:p>
          <w:p w:rsidR="00EB05E5" w:rsidRPr="00B63831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E76F5" w:rsidRDefault="006E76F5" w:rsidP="006E76F5"/>
    <w:p w:rsidR="006E76F5" w:rsidRDefault="00A73746" w:rsidP="006E76F5">
      <w:pPr>
        <w:pStyle w:val="3"/>
      </w:pPr>
      <w:bookmarkStart w:id="53" w:name="_Toc439146117"/>
      <w:r>
        <w:rPr>
          <w:rFonts w:hint="eastAsia"/>
        </w:rPr>
        <w:t>System</w:t>
      </w:r>
      <w:r w:rsidR="006E76F5">
        <w:t>Monitor</w:t>
      </w:r>
      <w:r>
        <w:t>Servlet</w:t>
      </w:r>
      <w:r w:rsidR="006E76F5">
        <w:rPr>
          <w:rFonts w:hint="eastAsia"/>
        </w:rPr>
        <w:t>类</w:t>
      </w:r>
      <w:bookmarkEnd w:id="53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6270" w:dyaOrig="1635">
          <v:shape id="_x0000_i1050" type="#_x0000_t75" style="width:313.5pt;height:81.75pt" o:ole="">
            <v:imagedata r:id="rId59" o:title=""/>
          </v:shape>
          <o:OLEObject Type="Embed" ProgID="Visio.Drawing.15" ShapeID="_x0000_i1050" DrawAspect="Content" ObjectID="_1512908369" r:id="rId60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/>
                <w:b w:val="0"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系统状态和配置信息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动作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E01505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568EF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6568EF" w:rsidRPr="00B63831" w:rsidRDefault="006568EF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6568EF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6568EF" w:rsidRPr="00B63831" w:rsidRDefault="006568EF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2574A8" w:rsidRDefault="002574A8" w:rsidP="002574A8"/>
    <w:p w:rsidR="002574A8" w:rsidRDefault="002574A8" w:rsidP="002574A8">
      <w:pPr>
        <w:pStyle w:val="2"/>
      </w:pPr>
      <w:bookmarkStart w:id="54" w:name="_Toc439146118"/>
      <w:r>
        <w:rPr>
          <w:rFonts w:hint="eastAsia"/>
        </w:rPr>
        <w:lastRenderedPageBreak/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4"/>
    </w:p>
    <w:p w:rsidR="006A494C" w:rsidRDefault="00574C5A" w:rsidP="00574C5A">
      <w:pPr>
        <w:pStyle w:val="3"/>
      </w:pPr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</w:p>
    <w:p w:rsidR="00574C5A" w:rsidRPr="00574C5A" w:rsidRDefault="00574C5A" w:rsidP="00574C5A">
      <w:pPr>
        <w:pStyle w:val="4"/>
      </w:pPr>
      <w:r>
        <w:rPr>
          <w:rFonts w:hint="eastAsia"/>
        </w:rPr>
        <w:t>类图</w:t>
      </w:r>
    </w:p>
    <w:p w:rsidR="00574C5A" w:rsidRDefault="00574C5A" w:rsidP="00574C5A">
      <w:r>
        <w:object w:dxaOrig="3721" w:dyaOrig="3226">
          <v:shape id="_x0000_i1051" type="#_x0000_t75" style="width:186pt;height:161.25pt" o:ole="">
            <v:imagedata r:id="rId61" o:title=""/>
          </v:shape>
          <o:OLEObject Type="Embed" ProgID="Visio.Drawing.15" ShapeID="_x0000_i1051" DrawAspect="Content" ObjectID="_1512908370" r:id="rId62"/>
        </w:object>
      </w:r>
    </w:p>
    <w:p w:rsidR="00574C5A" w:rsidRDefault="00574C5A" w:rsidP="00574C5A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889" w:type="dxa"/>
        <w:tblLook w:val="04A0" w:firstRow="1" w:lastRow="0" w:firstColumn="1" w:lastColumn="0" w:noHBand="0" w:noVBand="1"/>
      </w:tblPr>
      <w:tblGrid>
        <w:gridCol w:w="2736"/>
        <w:gridCol w:w="2450"/>
        <w:gridCol w:w="1581"/>
        <w:gridCol w:w="270"/>
        <w:gridCol w:w="1852"/>
      </w:tblGrid>
      <w:tr w:rsidR="00574C5A" w:rsidRPr="00B63831" w:rsidTr="00840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9" w:type="dxa"/>
            <w:gridSpan w:val="5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574C5A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574C5A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9" w:type="dxa"/>
            <w:gridSpan w:val="5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noWrap/>
            <w:vAlign w:val="center"/>
            <w:hideMark/>
          </w:tcPr>
          <w:p w:rsidR="00574C5A" w:rsidRPr="00B63831" w:rsidRDefault="00840B94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 w:rsidR="00574C5A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574C5A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574C5A" w:rsidRPr="00B63831" w:rsidRDefault="00840B94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 w:rsidR="00574C5A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574C5A" w:rsidRPr="004C721A" w:rsidRDefault="00574C5A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574C5A" w:rsidRPr="004C721A" w:rsidRDefault="00574C5A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574C5A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1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前一页页码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后一页页码</w:t>
            </w:r>
          </w:p>
        </w:tc>
      </w:tr>
    </w:tbl>
    <w:p w:rsidR="00574C5A" w:rsidRDefault="00574C5A" w:rsidP="00574C5A"/>
    <w:p w:rsidR="002A087B" w:rsidRDefault="002A087B" w:rsidP="002A087B">
      <w:pPr>
        <w:pStyle w:val="3"/>
      </w:pPr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</w:p>
    <w:p w:rsidR="002A087B" w:rsidRDefault="002A087B" w:rsidP="002A087B">
      <w:pPr>
        <w:pStyle w:val="4"/>
      </w:pPr>
      <w:r>
        <w:rPr>
          <w:rFonts w:hint="eastAsia"/>
        </w:rPr>
        <w:t>类图</w:t>
      </w:r>
    </w:p>
    <w:p w:rsidR="002A087B" w:rsidRPr="002A087B" w:rsidRDefault="002A087B" w:rsidP="002A087B">
      <w:r>
        <w:object w:dxaOrig="8460" w:dyaOrig="2610">
          <v:shape id="_x0000_i1052" type="#_x0000_t75" style="width:423pt;height:130.5pt" o:ole="">
            <v:imagedata r:id="rId63" o:title=""/>
          </v:shape>
          <o:OLEObject Type="Embed" ProgID="Visio.Drawing.15" ShapeID="_x0000_i1052" DrawAspect="Content" ObjectID="_1512908371" r:id="rId64"/>
        </w:object>
      </w:r>
    </w:p>
    <w:p w:rsidR="002A087B" w:rsidRDefault="002A087B" w:rsidP="002A087B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3898"/>
        <w:gridCol w:w="2154"/>
        <w:gridCol w:w="1476"/>
        <w:gridCol w:w="260"/>
        <w:gridCol w:w="1562"/>
      </w:tblGrid>
      <w:tr w:rsidR="002A087B" w:rsidRPr="00B63831" w:rsidTr="00844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 w:rsidR="00A671FF" w:rsidRPr="00A671FF">
              <w:rPr>
                <w:rFonts w:hAnsi="宋体" w:cs="宋体" w:hint="eastAsia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 w:rsidR="002A087B" w:rsidRPr="00B63831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 w:rsidR="002A087B" w:rsidRPr="00B63831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noWrap/>
            <w:vAlign w:val="center"/>
            <w:hideMark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ession对象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对象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</w:tbl>
    <w:p w:rsidR="002A087B" w:rsidRDefault="00844882" w:rsidP="00844882">
      <w:pPr>
        <w:pStyle w:val="3"/>
      </w:pPr>
      <w:r>
        <w:lastRenderedPageBreak/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</w:p>
    <w:p w:rsidR="00844882" w:rsidRDefault="00844882" w:rsidP="00844882">
      <w:pPr>
        <w:pStyle w:val="4"/>
      </w:pPr>
      <w:r>
        <w:rPr>
          <w:rFonts w:hint="eastAsia"/>
        </w:rPr>
        <w:t>类图</w:t>
      </w:r>
    </w:p>
    <w:p w:rsidR="00844882" w:rsidRPr="00844882" w:rsidRDefault="00844882" w:rsidP="00844882">
      <w:r>
        <w:object w:dxaOrig="3721" w:dyaOrig="1365">
          <v:shape id="_x0000_i1053" type="#_x0000_t75" style="width:186pt;height:68.25pt" o:ole="">
            <v:imagedata r:id="rId65" o:title=""/>
          </v:shape>
          <o:OLEObject Type="Embed" ProgID="Visio.Drawing.15" ShapeID="_x0000_i1053" DrawAspect="Content" ObjectID="_1512908372" r:id="rId66"/>
        </w:object>
      </w:r>
    </w:p>
    <w:p w:rsidR="00844882" w:rsidRDefault="00844882" w:rsidP="00844882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4063"/>
        <w:gridCol w:w="2084"/>
        <w:gridCol w:w="1431"/>
        <w:gridCol w:w="1772"/>
      </w:tblGrid>
      <w:tr w:rsidR="00844882" w:rsidRPr="00B63831" w:rsidTr="006C6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 w:rsidRPr="00A671FF">
              <w:rPr>
                <w:rFonts w:hAnsi="宋体" w:cs="宋体" w:hint="eastAsia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 w:rsidR="00844882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 w:val="restart"/>
            <w:noWrap/>
            <w:vAlign w:val="center"/>
            <w:hideMark/>
          </w:tcPr>
          <w:p w:rsidR="00844882" w:rsidRPr="00B63831" w:rsidRDefault="006C642B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6C642B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  <w:hideMark/>
          </w:tcPr>
          <w:p w:rsidR="00844882" w:rsidRPr="00B63831" w:rsidRDefault="006C642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  <w:hideMark/>
          </w:tcPr>
          <w:p w:rsidR="00844882" w:rsidRPr="00B63831" w:rsidRDefault="006C642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 w:val="restart"/>
            <w:vAlign w:val="center"/>
          </w:tcPr>
          <w:p w:rsidR="00844882" w:rsidRPr="00B63831" w:rsidRDefault="006C642B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6C642B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vAlign w:val="center"/>
          </w:tcPr>
          <w:p w:rsidR="00844882" w:rsidRPr="004C721A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 w:rsidR="006C642B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vAlign w:val="center"/>
          </w:tcPr>
          <w:p w:rsidR="006C642B" w:rsidRPr="004C721A" w:rsidRDefault="006C642B" w:rsidP="006C642B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 w:rsidR="006C642B" w:rsidRPr="00B63831" w:rsidRDefault="006C642B" w:rsidP="006C642B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 w:rsidR="006C642B" w:rsidRPr="00B63831" w:rsidRDefault="006C642B" w:rsidP="006C642B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 w:rsidR="00844882" w:rsidRPr="00844882" w:rsidRDefault="00844882" w:rsidP="00844882"/>
    <w:p w:rsidR="006A494C" w:rsidRPr="006A494C" w:rsidRDefault="00F45DE5" w:rsidP="006A494C">
      <w:pPr>
        <w:pStyle w:val="1"/>
        <w:numPr>
          <w:ilvl w:val="0"/>
          <w:numId w:val="1"/>
        </w:numPr>
        <w:ind w:left="426" w:hanging="425"/>
      </w:pPr>
      <w:bookmarkStart w:id="55" w:name="_Toc439146119"/>
      <w:r>
        <w:rPr>
          <w:rFonts w:hint="eastAsia"/>
        </w:rPr>
        <w:t>系统的</w:t>
      </w:r>
      <w:r>
        <w:t>动态结构设计</w:t>
      </w:r>
      <w:bookmarkEnd w:id="55"/>
    </w:p>
    <w:p w:rsidR="00283376" w:rsidRPr="00283376" w:rsidRDefault="0021207B" w:rsidP="00283376">
      <w:pPr>
        <w:pStyle w:val="2"/>
      </w:pPr>
      <w:bookmarkStart w:id="56" w:name="_Toc439146120"/>
      <w:r>
        <w:rPr>
          <w:rFonts w:hint="eastAsia"/>
        </w:rPr>
        <w:t>用户</w:t>
      </w:r>
      <w:r>
        <w:t>登录模块</w:t>
      </w:r>
      <w:bookmarkEnd w:id="56"/>
    </w:p>
    <w:p w:rsidR="00AF3860" w:rsidRDefault="006A494C" w:rsidP="00AF3860">
      <w:pPr>
        <w:pStyle w:val="3"/>
      </w:pPr>
      <w:bookmarkStart w:id="57" w:name="_Toc439146121"/>
      <w:r>
        <w:rPr>
          <w:rFonts w:hint="eastAsia"/>
        </w:rPr>
        <w:t>用户</w:t>
      </w:r>
      <w:r w:rsidR="0021207B">
        <w:rPr>
          <w:rFonts w:hint="eastAsia"/>
        </w:rPr>
        <w:t>登录</w:t>
      </w:r>
      <w:bookmarkEnd w:id="57"/>
    </w:p>
    <w:p w:rsidR="00AF3860" w:rsidRPr="00AF3860" w:rsidRDefault="0021207B" w:rsidP="0021207B">
      <w:r>
        <w:rPr>
          <w:rFonts w:hAnsi="宋体" w:hint="eastAsia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 w:rsidR="00415CB0" w:rsidRPr="00D71285" w:rsidRDefault="00AE75BE" w:rsidP="00D71285">
      <w:pPr>
        <w:ind w:firstLine="440"/>
        <w:rPr>
          <w:rFonts w:hint="eastAsia"/>
          <w:color w:val="FF0000"/>
          <w:sz w:val="22"/>
        </w:rPr>
      </w:pPr>
      <w:r>
        <w:object w:dxaOrig="7860" w:dyaOrig="6885">
          <v:shape id="_x0000_i1054" type="#_x0000_t75" style="width:393.75pt;height:344.25pt" o:ole="">
            <v:imagedata r:id="rId67" o:title=""/>
          </v:shape>
          <o:OLEObject Type="Embed" ProgID="Visio.Drawing.15" ShapeID="_x0000_i1054" DrawAspect="Content" ObjectID="_1512908373" r:id="rId68"/>
        </w:object>
      </w:r>
    </w:p>
    <w:p w:rsidR="00415CB0" w:rsidRDefault="006A494C" w:rsidP="00415CB0">
      <w:pPr>
        <w:pStyle w:val="3"/>
      </w:pPr>
      <w:bookmarkStart w:id="58" w:name="_Toc439146122"/>
      <w:r>
        <w:rPr>
          <w:rFonts w:hint="eastAsia"/>
        </w:rPr>
        <w:t>用户</w:t>
      </w:r>
      <w:r w:rsidR="00AE75BE">
        <w:rPr>
          <w:rFonts w:hint="eastAsia"/>
        </w:rPr>
        <w:t>修改</w:t>
      </w:r>
      <w:r w:rsidR="00AE75BE">
        <w:t>密码</w:t>
      </w:r>
      <w:bookmarkEnd w:id="58"/>
    </w:p>
    <w:p w:rsidR="00415CB0" w:rsidRPr="00AF3860" w:rsidRDefault="00415CB0" w:rsidP="00415CB0">
      <w:r>
        <w:rPr>
          <w:rFonts w:hAnsi="宋体" w:hint="eastAsia"/>
          <w:szCs w:val="28"/>
        </w:rPr>
        <w:t>用户</w:t>
      </w:r>
      <w:r w:rsidR="00AE75BE">
        <w:rPr>
          <w:rFonts w:hAnsi="宋体" w:hint="eastAsia"/>
          <w:szCs w:val="28"/>
        </w:rPr>
        <w:t>登录后可以</w:t>
      </w:r>
      <w:r w:rsidR="00AE75BE">
        <w:rPr>
          <w:rFonts w:hAnsi="宋体"/>
          <w:szCs w:val="28"/>
        </w:rPr>
        <w:t>修改用户</w:t>
      </w:r>
      <w:r w:rsidR="00AE75BE">
        <w:rPr>
          <w:rFonts w:hAnsi="宋体" w:hint="eastAsia"/>
          <w:szCs w:val="28"/>
        </w:rPr>
        <w:t>密码</w:t>
      </w:r>
    </w:p>
    <w:p w:rsidR="00415CB0" w:rsidRPr="002032F6" w:rsidRDefault="00AE75BE" w:rsidP="00415CB0">
      <w:pPr>
        <w:ind w:firstLine="440"/>
        <w:rPr>
          <w:color w:val="FF0000"/>
          <w:sz w:val="22"/>
        </w:rPr>
      </w:pPr>
      <w:r>
        <w:object w:dxaOrig="7860" w:dyaOrig="6885">
          <v:shape id="_x0000_i1055" type="#_x0000_t75" style="width:393.75pt;height:344.25pt" o:ole="">
            <v:imagedata r:id="rId69" o:title=""/>
          </v:shape>
          <o:OLEObject Type="Embed" ProgID="Visio.Drawing.15" ShapeID="_x0000_i1055" DrawAspect="Content" ObjectID="_1512908374" r:id="rId70"/>
        </w:object>
      </w:r>
    </w:p>
    <w:p w:rsidR="00415CB0" w:rsidRDefault="006A494C" w:rsidP="006A494C">
      <w:pPr>
        <w:pStyle w:val="3"/>
      </w:pPr>
      <w:bookmarkStart w:id="59" w:name="_Toc439146123"/>
      <w:r>
        <w:rPr>
          <w:rFonts w:hint="eastAsia"/>
        </w:rPr>
        <w:t>用户修改</w:t>
      </w:r>
      <w:r>
        <w:t>备案信息</w:t>
      </w:r>
      <w:bookmarkEnd w:id="59"/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用户</w:t>
      </w:r>
      <w:r>
        <w:t>登录后需要修改备案信息，</w:t>
      </w:r>
    </w:p>
    <w:p w:rsidR="006A494C" w:rsidRPr="006A494C" w:rsidRDefault="006A494C" w:rsidP="006A494C">
      <w:r>
        <w:object w:dxaOrig="8475" w:dyaOrig="6885">
          <v:shape id="_x0000_i1056" type="#_x0000_t75" style="width:423.75pt;height:344.25pt" o:ole="">
            <v:imagedata r:id="rId71" o:title=""/>
          </v:shape>
          <o:OLEObject Type="Embed" ProgID="Visio.Drawing.15" ShapeID="_x0000_i1056" DrawAspect="Content" ObjectID="_1512908375" r:id="rId72"/>
        </w:object>
      </w:r>
    </w:p>
    <w:p w:rsidR="006A494C" w:rsidRDefault="006A494C" w:rsidP="006A494C"/>
    <w:p w:rsidR="006A494C" w:rsidRDefault="006A494C" w:rsidP="006A494C">
      <w:pPr>
        <w:pStyle w:val="3"/>
      </w:pPr>
      <w:bookmarkStart w:id="60" w:name="_Toc439146124"/>
      <w:r>
        <w:rPr>
          <w:rFonts w:hint="eastAsia"/>
        </w:rPr>
        <w:t>省</w:t>
      </w:r>
      <w:r>
        <w:t>用户</w:t>
      </w:r>
      <w:r>
        <w:rPr>
          <w:rFonts w:hint="eastAsia"/>
        </w:rPr>
        <w:t>创建监测点</w:t>
      </w:r>
      <w:r>
        <w:t>用户</w:t>
      </w:r>
      <w:bookmarkEnd w:id="60"/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省用户</w:t>
      </w:r>
      <w:r>
        <w:t>批量或单个创建监测点用户</w:t>
      </w:r>
    </w:p>
    <w:p w:rsidR="006A494C" w:rsidRDefault="006A494C" w:rsidP="006A494C">
      <w:r>
        <w:object w:dxaOrig="8475" w:dyaOrig="6885">
          <v:shape id="_x0000_i1057" type="#_x0000_t75" style="width:423.75pt;height:344.25pt" o:ole="">
            <v:imagedata r:id="rId73" o:title=""/>
          </v:shape>
          <o:OLEObject Type="Embed" ProgID="Visio.Drawing.15" ShapeID="_x0000_i1057" DrawAspect="Content" ObjectID="_1512908376" r:id="rId74"/>
        </w:object>
      </w:r>
    </w:p>
    <w:p w:rsidR="006A494C" w:rsidRDefault="006A494C" w:rsidP="006A494C">
      <w:pPr>
        <w:pStyle w:val="3"/>
      </w:pPr>
      <w:bookmarkStart w:id="61" w:name="_Toc439146125"/>
      <w:r>
        <w:rPr>
          <w:rFonts w:hint="eastAsia"/>
        </w:rPr>
        <w:t>删除</w:t>
      </w:r>
      <w:r>
        <w:t>用户</w:t>
      </w:r>
      <w:bookmarkEnd w:id="61"/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 w:rsidR="006A494C" w:rsidRDefault="006A494C" w:rsidP="006A494C">
      <w:r>
        <w:object w:dxaOrig="8475" w:dyaOrig="6885">
          <v:shape id="_x0000_i1058" type="#_x0000_t75" style="width:423.75pt;height:344.25pt" o:ole="">
            <v:imagedata r:id="rId75" o:title=""/>
          </v:shape>
          <o:OLEObject Type="Embed" ProgID="Visio.Drawing.15" ShapeID="_x0000_i1058" DrawAspect="Content" ObjectID="_1512908377" r:id="rId76"/>
        </w:object>
      </w:r>
    </w:p>
    <w:p w:rsidR="006A494C" w:rsidRDefault="006A494C" w:rsidP="006A494C">
      <w:pPr>
        <w:pStyle w:val="3"/>
      </w:pPr>
      <w:bookmarkStart w:id="62" w:name="_Toc439146126"/>
      <w:r>
        <w:rPr>
          <w:rFonts w:hint="eastAsia"/>
        </w:rPr>
        <w:t>查询</w:t>
      </w:r>
      <w:r>
        <w:t>用户</w:t>
      </w:r>
      <w:bookmarkEnd w:id="62"/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省</w:t>
      </w:r>
      <w:r>
        <w:t>市用户可在自己的权限范围内查询数据</w:t>
      </w:r>
    </w:p>
    <w:p w:rsidR="006A494C" w:rsidRPr="006A494C" w:rsidRDefault="006A494C" w:rsidP="006A494C">
      <w:r>
        <w:object w:dxaOrig="8475" w:dyaOrig="6885">
          <v:shape id="_x0000_i1059" type="#_x0000_t75" style="width:423.75pt;height:344.25pt" o:ole="">
            <v:imagedata r:id="rId77" o:title=""/>
          </v:shape>
          <o:OLEObject Type="Embed" ProgID="Visio.Drawing.15" ShapeID="_x0000_i1059" DrawAspect="Content" ObjectID="_1512908378" r:id="rId78"/>
        </w:object>
      </w:r>
    </w:p>
    <w:p w:rsidR="009769B8" w:rsidRDefault="006A494C" w:rsidP="006A494C">
      <w:pPr>
        <w:pStyle w:val="2"/>
      </w:pPr>
      <w:bookmarkStart w:id="63" w:name="_Toc439146127"/>
      <w:r>
        <w:rPr>
          <w:rFonts w:hint="eastAsia"/>
        </w:rPr>
        <w:t>报表上报</w:t>
      </w:r>
      <w:r>
        <w:t>模块</w:t>
      </w:r>
      <w:bookmarkEnd w:id="63"/>
    </w:p>
    <w:p w:rsidR="006A494C" w:rsidRDefault="001D6124" w:rsidP="001D6124">
      <w:pPr>
        <w:pStyle w:val="3"/>
      </w:pPr>
      <w:r>
        <w:rPr>
          <w:rFonts w:hint="eastAsia"/>
        </w:rPr>
        <w:t>监测点</w:t>
      </w:r>
      <w:r>
        <w:t>用户上报数据</w:t>
      </w:r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监测点</w:t>
      </w:r>
      <w:r>
        <w:t>用户填写完毕数据后上报，经系统检查信息完整后可上报</w:t>
      </w:r>
    </w:p>
    <w:p w:rsidR="001D6124" w:rsidRDefault="00A873B5" w:rsidP="001D6124">
      <w:r>
        <w:object w:dxaOrig="9001" w:dyaOrig="6885">
          <v:shape id="_x0000_i1063" type="#_x0000_t75" style="width:450pt;height:344.25pt" o:ole="">
            <v:imagedata r:id="rId79" o:title=""/>
          </v:shape>
          <o:OLEObject Type="Embed" ProgID="Visio.Drawing.15" ShapeID="_x0000_i1063" DrawAspect="Content" ObjectID="_1512908379" r:id="rId80"/>
        </w:object>
      </w:r>
    </w:p>
    <w:p w:rsidR="00A873B5" w:rsidRDefault="00A873B5" w:rsidP="00A873B5">
      <w:pPr>
        <w:pStyle w:val="3"/>
      </w:pPr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 w:rsidR="00A873B5" w:rsidRPr="00A873B5" w:rsidRDefault="00A873B5" w:rsidP="00A873B5">
      <w:pPr>
        <w:rPr>
          <w:rFonts w:hint="eastAsia"/>
        </w:rPr>
      </w:pPr>
      <w:r>
        <w:object w:dxaOrig="9001" w:dyaOrig="6885">
          <v:shape id="_x0000_i1064" type="#_x0000_t75" style="width:450pt;height:344.25pt" o:ole="">
            <v:imagedata r:id="rId81" o:title=""/>
          </v:shape>
          <o:OLEObject Type="Embed" ProgID="Visio.Drawing.15" ShapeID="_x0000_i1064" DrawAspect="Content" ObjectID="_1512908380" r:id="rId82"/>
        </w:object>
      </w:r>
    </w:p>
    <w:p w:rsidR="00A873B5" w:rsidRDefault="00A873B5" w:rsidP="00A873B5">
      <w:pPr>
        <w:pStyle w:val="3"/>
      </w:pPr>
      <w:r>
        <w:rPr>
          <w:rFonts w:hint="eastAsia"/>
        </w:rPr>
        <w:t>市</w:t>
      </w:r>
      <w:r>
        <w:t>用户审批不通过退回</w:t>
      </w:r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 w:rsidR="00D71285" w:rsidRPr="00D71285" w:rsidRDefault="00D71285" w:rsidP="00D71285">
      <w:pPr>
        <w:rPr>
          <w:rFonts w:hint="eastAsia"/>
        </w:rPr>
      </w:pPr>
    </w:p>
    <w:p w:rsidR="00A873B5" w:rsidRPr="00A873B5" w:rsidRDefault="00D71285" w:rsidP="00A873B5">
      <w:pPr>
        <w:rPr>
          <w:rFonts w:hint="eastAsia"/>
        </w:rPr>
      </w:pPr>
      <w:r>
        <w:object w:dxaOrig="9001" w:dyaOrig="6885">
          <v:shape id="_x0000_i1065" type="#_x0000_t75" style="width:450pt;height:344.25pt" o:ole="">
            <v:imagedata r:id="rId83" o:title=""/>
          </v:shape>
          <o:OLEObject Type="Embed" ProgID="Visio.Drawing.15" ShapeID="_x0000_i1065" DrawAspect="Content" ObjectID="_1512908381" r:id="rId84"/>
        </w:object>
      </w:r>
    </w:p>
    <w:p w:rsidR="006A494C" w:rsidRDefault="006A494C" w:rsidP="006A494C">
      <w:pPr>
        <w:pStyle w:val="2"/>
      </w:pPr>
      <w:bookmarkStart w:id="64" w:name="_Toc439146128"/>
      <w:r>
        <w:rPr>
          <w:rFonts w:hint="eastAsia"/>
        </w:rPr>
        <w:t>通知通告</w:t>
      </w:r>
      <w:r>
        <w:t>模块</w:t>
      </w:r>
      <w:bookmarkEnd w:id="64"/>
    </w:p>
    <w:p w:rsidR="00D71285" w:rsidRDefault="00D71285" w:rsidP="00D71285">
      <w:pPr>
        <w:pStyle w:val="3"/>
      </w:pPr>
      <w:r>
        <w:rPr>
          <w:rFonts w:hint="eastAsia"/>
        </w:rPr>
        <w:t>发布通知</w:t>
      </w:r>
    </w:p>
    <w:p w:rsidR="00D71285" w:rsidRPr="00D71285" w:rsidRDefault="00D71285" w:rsidP="00D71285">
      <w:pPr>
        <w:rPr>
          <w:rFonts w:hint="eastAsia"/>
        </w:rPr>
      </w:pPr>
      <w:r>
        <w:rPr>
          <w:rFonts w:hint="eastAsia"/>
        </w:rPr>
        <w:t>省</w:t>
      </w:r>
      <w:r>
        <w:t>市用户可发布通知</w:t>
      </w:r>
    </w:p>
    <w:p w:rsidR="006A494C" w:rsidRDefault="00D71285" w:rsidP="006A494C">
      <w:r>
        <w:object w:dxaOrig="9001" w:dyaOrig="6885">
          <v:shape id="_x0000_i1066" type="#_x0000_t75" style="width:450pt;height:344.25pt" o:ole="">
            <v:imagedata r:id="rId85" o:title=""/>
          </v:shape>
          <o:OLEObject Type="Embed" ProgID="Visio.Drawing.15" ShapeID="_x0000_i1066" DrawAspect="Content" ObjectID="_1512908382" r:id="rId86"/>
        </w:object>
      </w:r>
    </w:p>
    <w:p w:rsidR="006A494C" w:rsidRDefault="006A494C" w:rsidP="006A494C">
      <w:pPr>
        <w:pStyle w:val="2"/>
      </w:pPr>
      <w:bookmarkStart w:id="65" w:name="_Toc439146129"/>
      <w:r>
        <w:rPr>
          <w:rFonts w:hint="eastAsia"/>
        </w:rPr>
        <w:lastRenderedPageBreak/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65"/>
    </w:p>
    <w:p w:rsidR="006A494C" w:rsidRDefault="00DA52E8" w:rsidP="00DA52E8">
      <w:pPr>
        <w:pStyle w:val="3"/>
      </w:pPr>
      <w:bookmarkStart w:id="66" w:name="_Toc439146130"/>
      <w:r>
        <w:rPr>
          <w:rFonts w:hint="eastAsia"/>
        </w:rPr>
        <w:t>新增</w:t>
      </w:r>
      <w:r>
        <w:t>调查期</w:t>
      </w:r>
      <w:bookmarkEnd w:id="66"/>
    </w:p>
    <w:p w:rsidR="00DA52E8" w:rsidRPr="00DA52E8" w:rsidRDefault="00DA52E8" w:rsidP="00DA52E8">
      <w:r>
        <w:object w:dxaOrig="11310" w:dyaOrig="7621">
          <v:shape id="_x0000_i1060" type="#_x0000_t75" style="width:468pt;height:315pt" o:ole="">
            <v:imagedata r:id="rId87" o:title=""/>
          </v:shape>
          <o:OLEObject Type="Embed" ProgID="Visio.Drawing.15" ShapeID="_x0000_i1060" DrawAspect="Content" ObjectID="_1512908383" r:id="rId88"/>
        </w:object>
      </w:r>
    </w:p>
    <w:p w:rsidR="00DA52E8" w:rsidRDefault="00DA52E8" w:rsidP="00DA52E8">
      <w:pPr>
        <w:pStyle w:val="3"/>
      </w:pPr>
      <w:bookmarkStart w:id="67" w:name="_Toc439146131"/>
      <w:r>
        <w:rPr>
          <w:rFonts w:hint="eastAsia"/>
        </w:rPr>
        <w:lastRenderedPageBreak/>
        <w:t>修改调查期</w:t>
      </w:r>
      <w:bookmarkEnd w:id="67"/>
    </w:p>
    <w:p w:rsidR="00DA52E8" w:rsidRPr="00DA52E8" w:rsidRDefault="00DA52E8" w:rsidP="00DA52E8">
      <w:r>
        <w:object w:dxaOrig="11310" w:dyaOrig="7621">
          <v:shape id="_x0000_i1061" type="#_x0000_t75" style="width:468pt;height:315pt" o:ole="">
            <v:imagedata r:id="rId89" o:title=""/>
          </v:shape>
          <o:OLEObject Type="Embed" ProgID="Visio.Drawing.15" ShapeID="_x0000_i1061" DrawAspect="Content" ObjectID="_1512908384" r:id="rId90"/>
        </w:object>
      </w:r>
    </w:p>
    <w:p w:rsidR="00DA52E8" w:rsidRPr="00DA52E8" w:rsidRDefault="00DA52E8" w:rsidP="00DA52E8">
      <w:pPr>
        <w:pStyle w:val="3"/>
      </w:pPr>
      <w:bookmarkStart w:id="68" w:name="_Toc439146132"/>
      <w:r>
        <w:rPr>
          <w:rFonts w:hint="eastAsia"/>
        </w:rPr>
        <w:lastRenderedPageBreak/>
        <w:t>系统监控</w:t>
      </w:r>
      <w:bookmarkEnd w:id="68"/>
    </w:p>
    <w:p w:rsidR="004D6F3B" w:rsidRPr="004D6F3B" w:rsidRDefault="00DA52E8" w:rsidP="004D6F3B">
      <w:r>
        <w:object w:dxaOrig="10635" w:dyaOrig="7621">
          <v:shape id="_x0000_i1062" type="#_x0000_t75" style="width:468pt;height:336pt" o:ole="">
            <v:imagedata r:id="rId91" o:title=""/>
          </v:shape>
          <o:OLEObject Type="Embed" ProgID="Visio.Drawing.15" ShapeID="_x0000_i1062" DrawAspect="Content" ObjectID="_1512908385" r:id="rId92"/>
        </w:object>
      </w:r>
    </w:p>
    <w:p w:rsidR="00233918" w:rsidRPr="00233918" w:rsidRDefault="00233918" w:rsidP="00233918"/>
    <w:p w:rsidR="00247D7B" w:rsidRPr="00247D7B" w:rsidRDefault="00247D7B" w:rsidP="00247D7B"/>
    <w:sectPr w:rsidR="00247D7B" w:rsidRPr="00247D7B">
      <w:headerReference w:type="default" r:id="rId93"/>
      <w:footerReference w:type="default" r:id="rId9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C13" w:rsidRDefault="00A96C13">
      <w:pPr>
        <w:spacing w:line="240" w:lineRule="auto"/>
      </w:pPr>
      <w:r>
        <w:separator/>
      </w:r>
    </w:p>
  </w:endnote>
  <w:endnote w:type="continuationSeparator" w:id="0">
    <w:p w:rsidR="00A96C13" w:rsidRDefault="00A96C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313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31346" w:rsidRDefault="00831346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31346" w:rsidRDefault="00831346" w:rsidP="00514272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&lt;B</w:t>
          </w:r>
          <w:r>
            <w:rPr>
              <w:rFonts w:ascii="Times New Roman"/>
            </w:rPr>
            <w:t>ITSS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2015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31346" w:rsidRDefault="00831346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822DB5">
            <w:rPr>
              <w:rStyle w:val="a8"/>
              <w:rFonts w:ascii="Times New Roman"/>
              <w:noProof/>
            </w:rPr>
            <w:t>11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:rsidR="00831346" w:rsidRDefault="0083134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C13" w:rsidRDefault="00A96C13">
      <w:pPr>
        <w:spacing w:line="240" w:lineRule="auto"/>
      </w:pPr>
      <w:r>
        <w:separator/>
      </w:r>
    </w:p>
  </w:footnote>
  <w:footnote w:type="continuationSeparator" w:id="0">
    <w:p w:rsidR="00A96C13" w:rsidRDefault="00A96C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346" w:rsidRDefault="00831346">
    <w:pPr>
      <w:rPr>
        <w:sz w:val="24"/>
      </w:rPr>
    </w:pPr>
  </w:p>
  <w:p w:rsidR="00831346" w:rsidRDefault="00831346">
    <w:pPr>
      <w:pBdr>
        <w:top w:val="single" w:sz="6" w:space="1" w:color="auto"/>
      </w:pBdr>
      <w:rPr>
        <w:sz w:val="24"/>
      </w:rPr>
    </w:pPr>
  </w:p>
  <w:p w:rsidR="00831346" w:rsidRDefault="00831346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 w:hint="eastAsia"/>
        <w:b/>
        <w:sz w:val="36"/>
      </w:rPr>
      <w:t>&lt;B</w:t>
    </w:r>
    <w:r>
      <w:rPr>
        <w:rFonts w:ascii="Arial" w:hAnsi="Arial"/>
        <w:b/>
        <w:sz w:val="36"/>
      </w:rPr>
      <w:t>ITSS</w:t>
    </w:r>
    <w:r>
      <w:rPr>
        <w:rFonts w:ascii="Arial" w:hAnsi="Arial" w:hint="eastAsia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 w:rsidR="00831346" w:rsidRDefault="00831346">
    <w:pPr>
      <w:pBdr>
        <w:bottom w:val="single" w:sz="6" w:space="1" w:color="auto"/>
      </w:pBdr>
      <w:jc w:val="right"/>
      <w:rPr>
        <w:sz w:val="24"/>
      </w:rPr>
    </w:pPr>
  </w:p>
  <w:p w:rsidR="00831346" w:rsidRDefault="00831346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31346">
      <w:tc>
        <w:tcPr>
          <w:tcW w:w="6379" w:type="dxa"/>
        </w:tcPr>
        <w:p w:rsidR="00831346" w:rsidRDefault="00831346" w:rsidP="00AF386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</w:t>
          </w:r>
          <w:r>
            <w:rPr>
              <w:rFonts w:ascii="Times New Roman" w:hint="eastAsia"/>
            </w:rPr>
            <w:t>省人力资源</w:t>
          </w:r>
          <w:r>
            <w:rPr>
              <w:rFonts w:ascii="Times New Roman"/>
            </w:rPr>
            <w:t>市场数据采集系统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831346" w:rsidRDefault="00831346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831346">
      <w:tc>
        <w:tcPr>
          <w:tcW w:w="6379" w:type="dxa"/>
        </w:tcPr>
        <w:p w:rsidR="00831346" w:rsidRDefault="00831346" w:rsidP="00F45DE5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软件设计</w:t>
          </w:r>
          <w:r>
            <w:rPr>
              <w:rFonts w:ascii="Times New Roman"/>
            </w:rPr>
            <w:t>说明</w:t>
          </w:r>
          <w:r>
            <w:rPr>
              <w:rFonts w:ascii="Times New Roman" w:hint="eastAsia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831346" w:rsidRDefault="00831346" w:rsidP="00822DB5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</w:t>
          </w:r>
          <w:r w:rsidR="00822DB5">
            <w:rPr>
              <w:rFonts w:ascii="Times New Roman"/>
              <w:noProof/>
            </w:rPr>
            <w:t>29</w:t>
          </w:r>
          <w:r>
            <w:rPr>
              <w:rFonts w:ascii="Times New Roman"/>
              <w:noProof/>
            </w:rPr>
            <w:t>/12/2015&gt;</w:t>
          </w:r>
        </w:p>
      </w:tc>
    </w:tr>
    <w:tr w:rsidR="00831346">
      <w:tc>
        <w:tcPr>
          <w:tcW w:w="9558" w:type="dxa"/>
          <w:gridSpan w:val="2"/>
        </w:tcPr>
        <w:p w:rsidR="00831346" w:rsidRDefault="00831346" w:rsidP="00AF3860">
          <w:r>
            <w:rPr>
              <w:rFonts w:ascii="Times New Roman"/>
              <w:noProof/>
            </w:rPr>
            <w:t>&lt;SRS&gt;</w:t>
          </w:r>
        </w:p>
      </w:tc>
    </w:tr>
  </w:tbl>
  <w:p w:rsidR="00831346" w:rsidRDefault="00831346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  <w:lang w:eastAsia="zh-CN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15"/>
    <w:multiLevelType w:val="multilevel"/>
    <w:tmpl w:val="0000001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22"/>
    <w:multiLevelType w:val="multilevel"/>
    <w:tmpl w:val="0000002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24"/>
    <w:multiLevelType w:val="multilevel"/>
    <w:tmpl w:val="0000002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2B"/>
    <w:multiLevelType w:val="multilevel"/>
    <w:tmpl w:val="0000002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2D"/>
    <w:multiLevelType w:val="multilevel"/>
    <w:tmpl w:val="0000002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000002E"/>
    <w:multiLevelType w:val="singleLevel"/>
    <w:tmpl w:val="0000002E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00000030"/>
    <w:multiLevelType w:val="singleLevel"/>
    <w:tmpl w:val="00000030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00000035"/>
    <w:multiLevelType w:val="singleLevel"/>
    <w:tmpl w:val="00000035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0157213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6477F04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1F5128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0AE1250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66371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1C8506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36F3A09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B5B2C0E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0E075E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7F583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DA730E"/>
    <w:multiLevelType w:val="multilevel"/>
    <w:tmpl w:val="8408BD1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AD73F9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0092B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CE2265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E6B72D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FB85724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FEB4C89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425153E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49C61CF"/>
    <w:multiLevelType w:val="hybridMultilevel"/>
    <w:tmpl w:val="14242C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723DB1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394F66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E80A30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D8A404B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904AE3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AB61088"/>
    <w:multiLevelType w:val="hybridMultilevel"/>
    <w:tmpl w:val="D4E6F2A4"/>
    <w:lvl w:ilvl="0" w:tplc="A64AE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17F56C7"/>
    <w:multiLevelType w:val="hybridMultilevel"/>
    <w:tmpl w:val="5DBC74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23A6F8A"/>
    <w:multiLevelType w:val="singleLevel"/>
    <w:tmpl w:val="00000035"/>
    <w:lvl w:ilvl="0">
      <w:start w:val="1"/>
      <w:numFmt w:val="decimal"/>
      <w:suff w:val="nothing"/>
      <w:lvlText w:val="（%1）"/>
      <w:lvlJc w:val="left"/>
    </w:lvl>
  </w:abstractNum>
  <w:abstractNum w:abstractNumId="40" w15:restartNumberingAfterBreak="0">
    <w:nsid w:val="731F3BA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9D1D76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6D103A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23"/>
  </w:num>
  <w:num w:numId="4">
    <w:abstractNumId w:val="28"/>
  </w:num>
  <w:num w:numId="5">
    <w:abstractNumId w:val="21"/>
  </w:num>
  <w:num w:numId="6">
    <w:abstractNumId w:val="41"/>
  </w:num>
  <w:num w:numId="7">
    <w:abstractNumId w:val="33"/>
  </w:num>
  <w:num w:numId="8">
    <w:abstractNumId w:val="14"/>
  </w:num>
  <w:num w:numId="9">
    <w:abstractNumId w:val="24"/>
  </w:num>
  <w:num w:numId="10">
    <w:abstractNumId w:val="26"/>
  </w:num>
  <w:num w:numId="11">
    <w:abstractNumId w:val="25"/>
  </w:num>
  <w:num w:numId="12">
    <w:abstractNumId w:val="42"/>
  </w:num>
  <w:num w:numId="13">
    <w:abstractNumId w:val="40"/>
  </w:num>
  <w:num w:numId="14">
    <w:abstractNumId w:val="15"/>
  </w:num>
  <w:num w:numId="15">
    <w:abstractNumId w:val="13"/>
  </w:num>
  <w:num w:numId="16">
    <w:abstractNumId w:val="35"/>
  </w:num>
  <w:num w:numId="17">
    <w:abstractNumId w:val="29"/>
  </w:num>
  <w:num w:numId="18">
    <w:abstractNumId w:val="36"/>
  </w:num>
  <w:num w:numId="19">
    <w:abstractNumId w:val="16"/>
  </w:num>
  <w:num w:numId="20">
    <w:abstractNumId w:val="27"/>
  </w:num>
  <w:num w:numId="21">
    <w:abstractNumId w:val="30"/>
  </w:num>
  <w:num w:numId="22">
    <w:abstractNumId w:val="19"/>
  </w:num>
  <w:num w:numId="23">
    <w:abstractNumId w:val="22"/>
  </w:num>
  <w:num w:numId="24">
    <w:abstractNumId w:val="18"/>
  </w:num>
  <w:num w:numId="25">
    <w:abstractNumId w:val="32"/>
  </w:num>
  <w:num w:numId="26">
    <w:abstractNumId w:val="17"/>
  </w:num>
  <w:num w:numId="27">
    <w:abstractNumId w:val="20"/>
  </w:num>
  <w:num w:numId="28">
    <w:abstractNumId w:val="34"/>
  </w:num>
  <w:num w:numId="29">
    <w:abstractNumId w:val="38"/>
  </w:num>
  <w:num w:numId="30">
    <w:abstractNumId w:val="8"/>
  </w:num>
  <w:num w:numId="31">
    <w:abstractNumId w:val="7"/>
  </w:num>
  <w:num w:numId="32">
    <w:abstractNumId w:val="5"/>
  </w:num>
  <w:num w:numId="33">
    <w:abstractNumId w:val="2"/>
  </w:num>
  <w:num w:numId="34">
    <w:abstractNumId w:val="4"/>
  </w:num>
  <w:num w:numId="35">
    <w:abstractNumId w:val="6"/>
  </w:num>
  <w:num w:numId="36">
    <w:abstractNumId w:val="12"/>
  </w:num>
  <w:num w:numId="37">
    <w:abstractNumId w:val="9"/>
  </w:num>
  <w:num w:numId="38">
    <w:abstractNumId w:val="10"/>
  </w:num>
  <w:num w:numId="39">
    <w:abstractNumId w:val="3"/>
  </w:num>
  <w:num w:numId="40">
    <w:abstractNumId w:val="11"/>
  </w:num>
  <w:num w:numId="41">
    <w:abstractNumId w:val="37"/>
  </w:num>
  <w:num w:numId="42">
    <w:abstractNumId w:val="39"/>
  </w:num>
  <w:num w:numId="43">
    <w:abstractNumId w:val="1"/>
  </w:num>
  <w:num w:numId="44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ttachedTemplate r:id="rId1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522E1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F6CE6"/>
    <w:rsid w:val="00822DB5"/>
    <w:rsid w:val="00827CB2"/>
    <w:rsid w:val="008311AC"/>
    <w:rsid w:val="00831346"/>
    <w:rsid w:val="00840B94"/>
    <w:rsid w:val="00844882"/>
    <w:rsid w:val="00847D72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52E8"/>
    <w:rsid w:val="00DA6FCE"/>
    <w:rsid w:val="00DB7455"/>
    <w:rsid w:val="00DE255E"/>
    <w:rsid w:val="00E0247D"/>
    <w:rsid w:val="00E2081E"/>
    <w:rsid w:val="00E37841"/>
    <w:rsid w:val="00E659F2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A6148-15DF-4C31-9513-80CBD8D4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FollowedHyperlink"/>
    <w:basedOn w:val="a0"/>
    <w:semiHidden/>
    <w:rPr>
      <w:color w:val="800080"/>
      <w:u w:val="single"/>
    </w:rPr>
  </w:style>
  <w:style w:type="character" w:styleId="af0">
    <w:name w:val="Strong"/>
    <w:basedOn w:val="a0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af1">
    <w:name w:val="List Paragraph"/>
    <w:basedOn w:val="a"/>
    <w:uiPriority w:val="34"/>
    <w:qFormat/>
    <w:rsid w:val="005A7E6B"/>
    <w:pPr>
      <w:ind w:firstLineChars="200" w:firstLine="420"/>
    </w:pPr>
  </w:style>
  <w:style w:type="paragraph" w:styleId="af2">
    <w:name w:val="No Spacing"/>
    <w:uiPriority w:val="1"/>
    <w:qFormat/>
    <w:rsid w:val="004D6F3B"/>
    <w:pPr>
      <w:widowControl w:val="0"/>
    </w:pPr>
    <w:rPr>
      <w:rFonts w:ascii="宋体"/>
    </w:rPr>
  </w:style>
  <w:style w:type="character" w:customStyle="1" w:styleId="2Char">
    <w:name w:val="标题 2 Char"/>
    <w:rsid w:val="00233918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11">
    <w:name w:val="列出段落1"/>
    <w:basedOn w:val="a"/>
    <w:rsid w:val="004A03B9"/>
    <w:pPr>
      <w:ind w:firstLineChars="200" w:firstLine="420"/>
    </w:pPr>
  </w:style>
  <w:style w:type="paragraph" w:customStyle="1" w:styleId="21">
    <w:name w:val="列出段落2"/>
    <w:basedOn w:val="a"/>
    <w:rsid w:val="00BC257E"/>
    <w:pPr>
      <w:ind w:firstLineChars="200" w:firstLine="420"/>
    </w:pPr>
  </w:style>
  <w:style w:type="paragraph" w:customStyle="1" w:styleId="31">
    <w:name w:val="列出段落3"/>
    <w:basedOn w:val="a"/>
    <w:rsid w:val="00D63539"/>
    <w:pPr>
      <w:ind w:firstLineChars="200" w:firstLine="420"/>
    </w:pPr>
  </w:style>
  <w:style w:type="character" w:customStyle="1" w:styleId="Char">
    <w:name w:val="正文缩进 Char"/>
    <w:link w:val="a3"/>
    <w:rsid w:val="00F45DE5"/>
    <w:rPr>
      <w:rFonts w:ascii="宋体"/>
    </w:rPr>
  </w:style>
  <w:style w:type="character" w:customStyle="1" w:styleId="1CharChar">
    <w:name w:val="表格抬头1 Char Char"/>
    <w:link w:val="12"/>
    <w:rsid w:val="00F45DE5"/>
    <w:rPr>
      <w:b/>
      <w:kern w:val="2"/>
      <w:sz w:val="21"/>
      <w:szCs w:val="22"/>
    </w:rPr>
  </w:style>
  <w:style w:type="paragraph" w:customStyle="1" w:styleId="12">
    <w:name w:val="表格抬头1"/>
    <w:basedOn w:val="a3"/>
    <w:link w:val="1CharChar"/>
    <w:rsid w:val="00F45DE5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Char0">
    <w:name w:val="题注 Char"/>
    <w:link w:val="af3"/>
    <w:rsid w:val="00F45DE5"/>
    <w:rPr>
      <w:rFonts w:eastAsia="微软雅黑"/>
      <w:kern w:val="2"/>
      <w:sz w:val="18"/>
      <w:szCs w:val="22"/>
    </w:rPr>
  </w:style>
  <w:style w:type="paragraph" w:styleId="af3">
    <w:name w:val="caption"/>
    <w:basedOn w:val="a"/>
    <w:next w:val="a"/>
    <w:link w:val="Char0"/>
    <w:qFormat/>
    <w:rsid w:val="00F45DE5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table" w:styleId="af4">
    <w:name w:val="Grid Table Light"/>
    <w:basedOn w:val="a1"/>
    <w:uiPriority w:val="40"/>
    <w:rsid w:val="006F22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-3">
    <w:name w:val="Grid Table 4 Accent 3"/>
    <w:basedOn w:val="a1"/>
    <w:uiPriority w:val="49"/>
    <w:rsid w:val="00B6383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">
    <w:name w:val="Grid Table 1 Light Accent 3"/>
    <w:basedOn w:val="a1"/>
    <w:uiPriority w:val="46"/>
    <w:rsid w:val="00B6383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5">
    <w:name w:val="Table Grid"/>
    <w:basedOn w:val="a1"/>
    <w:uiPriority w:val="39"/>
    <w:rsid w:val="00EB1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B1E66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网格表 1 浅色 - 着色 31"/>
    <w:basedOn w:val="a1"/>
    <w:uiPriority w:val="46"/>
    <w:qFormat/>
    <w:rsid w:val="00DA52E8"/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5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9.vsdx"/><Relationship Id="rId21" Type="http://schemas.openxmlformats.org/officeDocument/2006/relationships/image" Target="media/image7.emf"/><Relationship Id="rId42" Type="http://schemas.openxmlformats.org/officeDocument/2006/relationships/package" Target="embeddings/Microsoft_Visio___17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package" Target="embeddings/Microsoft_Visio___30.vsdx"/><Relationship Id="rId84" Type="http://schemas.openxmlformats.org/officeDocument/2006/relationships/package" Target="embeddings/Microsoft_Visio___38.vsdx"/><Relationship Id="rId89" Type="http://schemas.openxmlformats.org/officeDocument/2006/relationships/image" Target="media/image41.emf"/><Relationship Id="rId16" Type="http://schemas.openxmlformats.org/officeDocument/2006/relationships/package" Target="embeddings/Microsoft_Visio___4.vsdx"/><Relationship Id="rId11" Type="http://schemas.openxmlformats.org/officeDocument/2006/relationships/image" Target="media/image2.emf"/><Relationship Id="rId32" Type="http://schemas.openxmlformats.org/officeDocument/2006/relationships/package" Target="embeddings/Microsoft_Visio___12.vsdx"/><Relationship Id="rId37" Type="http://schemas.openxmlformats.org/officeDocument/2006/relationships/image" Target="media/image15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__25.vsdx"/><Relationship Id="rId74" Type="http://schemas.openxmlformats.org/officeDocument/2006/relationships/package" Target="embeddings/Microsoft_Visio___33.vsdx"/><Relationship Id="rId79" Type="http://schemas.openxmlformats.org/officeDocument/2006/relationships/image" Target="media/image36.emf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__41.vsdx"/><Relationship Id="rId95" Type="http://schemas.openxmlformats.org/officeDocument/2006/relationships/fontTable" Target="fontTable.xml"/><Relationship Id="rId22" Type="http://schemas.openxmlformats.org/officeDocument/2006/relationships/package" Target="embeddings/Microsoft_Visio___7.vsdx"/><Relationship Id="rId27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__20.vsdx"/><Relationship Id="rId64" Type="http://schemas.openxmlformats.org/officeDocument/2006/relationships/package" Target="embeddings/Microsoft_Visio___28.vsdx"/><Relationship Id="rId69" Type="http://schemas.openxmlformats.org/officeDocument/2006/relationships/image" Target="media/image31.emf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72" Type="http://schemas.openxmlformats.org/officeDocument/2006/relationships/package" Target="embeddings/Microsoft_Visio___32.vsdx"/><Relationship Id="rId80" Type="http://schemas.openxmlformats.org/officeDocument/2006/relationships/package" Target="embeddings/Microsoft_Visio___36.vsdx"/><Relationship Id="rId85" Type="http://schemas.openxmlformats.org/officeDocument/2006/relationships/image" Target="media/image39.emf"/><Relationship Id="rId93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__15.vsdx"/><Relationship Id="rId46" Type="http://schemas.openxmlformats.org/officeDocument/2006/relationships/package" Target="embeddings/Microsoft_Visio___19.vsdx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package" Target="embeddings/Microsoft_Visio___6.vsdx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__23.vsdx"/><Relationship Id="rId62" Type="http://schemas.openxmlformats.org/officeDocument/2006/relationships/package" Target="embeddings/Microsoft_Visio___27.vsdx"/><Relationship Id="rId70" Type="http://schemas.openxmlformats.org/officeDocument/2006/relationships/package" Target="embeddings/Microsoft_Visio___31.vsdx"/><Relationship Id="rId75" Type="http://schemas.openxmlformats.org/officeDocument/2006/relationships/image" Target="media/image34.emf"/><Relationship Id="rId83" Type="http://schemas.openxmlformats.org/officeDocument/2006/relationships/image" Target="media/image38.emf"/><Relationship Id="rId88" Type="http://schemas.openxmlformats.org/officeDocument/2006/relationships/package" Target="embeddings/Microsoft_Visio___40.vsdx"/><Relationship Id="rId91" Type="http://schemas.openxmlformats.org/officeDocument/2006/relationships/image" Target="media/image42.emf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10.vsdx"/><Relationship Id="rId36" Type="http://schemas.openxmlformats.org/officeDocument/2006/relationships/package" Target="embeddings/Microsoft_Visio___14.vsdx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__18.vsdx"/><Relationship Id="rId52" Type="http://schemas.openxmlformats.org/officeDocument/2006/relationships/package" Target="embeddings/Microsoft_Visio___22.vsdx"/><Relationship Id="rId60" Type="http://schemas.openxmlformats.org/officeDocument/2006/relationships/package" Target="embeddings/Microsoft_Visio___26.vsdx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package" Target="embeddings/Microsoft_Visio___35.vsdx"/><Relationship Id="rId81" Type="http://schemas.openxmlformats.org/officeDocument/2006/relationships/image" Target="media/image37.emf"/><Relationship Id="rId86" Type="http://schemas.openxmlformats.org/officeDocument/2006/relationships/package" Target="embeddings/Microsoft_Visio___39.vsdx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package" Target="embeddings/Microsoft_Visio___5.vsdx"/><Relationship Id="rId39" Type="http://schemas.openxmlformats.org/officeDocument/2006/relationships/image" Target="media/image16.emf"/><Relationship Id="rId34" Type="http://schemas.openxmlformats.org/officeDocument/2006/relationships/package" Target="embeddings/Microsoft_Visio___13.vsdx"/><Relationship Id="rId50" Type="http://schemas.openxmlformats.org/officeDocument/2006/relationships/package" Target="embeddings/Microsoft_Visio___21.vsdx"/><Relationship Id="rId55" Type="http://schemas.openxmlformats.org/officeDocument/2006/relationships/image" Target="media/image24.emf"/><Relationship Id="rId76" Type="http://schemas.openxmlformats.org/officeDocument/2006/relationships/package" Target="embeddings/Microsoft_Visio___34.vsdx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package" Target="embeddings/Microsoft_Visio___42.vsdx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package" Target="embeddings/Microsoft_Visio___8.vsdx"/><Relationship Id="rId40" Type="http://schemas.openxmlformats.org/officeDocument/2006/relationships/package" Target="embeddings/Microsoft_Visio___16.vsdx"/><Relationship Id="rId45" Type="http://schemas.openxmlformats.org/officeDocument/2006/relationships/image" Target="media/image19.emf"/><Relationship Id="rId66" Type="http://schemas.openxmlformats.org/officeDocument/2006/relationships/package" Target="embeddings/Microsoft_Visio___29.vsdx"/><Relationship Id="rId87" Type="http://schemas.openxmlformats.org/officeDocument/2006/relationships/image" Target="media/image40.emf"/><Relationship Id="rId61" Type="http://schemas.openxmlformats.org/officeDocument/2006/relationships/image" Target="media/image27.emf"/><Relationship Id="rId82" Type="http://schemas.openxmlformats.org/officeDocument/2006/relationships/package" Target="embeddings/Microsoft_Visio___37.vsdx"/><Relationship Id="rId19" Type="http://schemas.openxmlformats.org/officeDocument/2006/relationships/image" Target="media/image6.emf"/><Relationship Id="rId14" Type="http://schemas.openxmlformats.org/officeDocument/2006/relationships/package" Target="embeddings/Microsoft_Visio___3.vsdx"/><Relationship Id="rId30" Type="http://schemas.openxmlformats.org/officeDocument/2006/relationships/package" Target="embeddings/Microsoft_Visio___11.vsdx"/><Relationship Id="rId35" Type="http://schemas.openxmlformats.org/officeDocument/2006/relationships/image" Target="media/image14.emf"/><Relationship Id="rId56" Type="http://schemas.openxmlformats.org/officeDocument/2006/relationships/package" Target="embeddings/Microsoft_Visio___24.vsdx"/><Relationship Id="rId77" Type="http://schemas.openxmlformats.org/officeDocument/2006/relationships/image" Target="media/image3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540A-C4B0-4FC3-B188-272BD1A8D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TotalTime>584</TotalTime>
  <Pages>53</Pages>
  <Words>3780</Words>
  <Characters>21549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软件需求规约</vt:lpstr>
    </vt:vector>
  </TitlesOfParts>
  <Company>&lt;公司名称&gt;</Company>
  <LinksUpToDate>false</LinksUpToDate>
  <CharactersWithSpaces>25279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&lt;项目名称&gt;</dc:subject>
  <dc:creator>stephanie</dc:creator>
  <cp:keywords/>
  <cp:lastModifiedBy>stephanie</cp:lastModifiedBy>
  <cp:revision>8</cp:revision>
  <dcterms:created xsi:type="dcterms:W3CDTF">2015-12-18T07:33:00Z</dcterms:created>
  <dcterms:modified xsi:type="dcterms:W3CDTF">2015-12-29T07:31:00Z</dcterms:modified>
</cp:coreProperties>
</file>